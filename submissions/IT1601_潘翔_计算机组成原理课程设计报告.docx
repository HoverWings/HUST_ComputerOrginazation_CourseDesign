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3"/>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">
                <v:fill type="tile" on="t" focussize="0,0" recolor="t" r:id="rId13"/>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Tc6pvdwAAAAOAQAA&#10;DwAAAAAAAAABACAAAAA4AAAAZHJzL2Rvd25yZXYueG1sUEsBAhQAFAAAAAgAh07iQCX2lRz/AQAA&#10;4AMAAA4AAAAAAAAAAQAgAAAAQQEAAGRycy9lMm9Eb2MueG1sUEsFBgAAAAAGAAYAWQEAALIFAAAA&#10;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2019</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nKTxMtYAAAALAQAADwAAAAAAAAABACAAAAA4AAAAZHJz&#10;L2Rvd25yZXYueG1sUEsBAhQAFAAAAAgAh07iQKfZSvrwAQAA0wMAAA4AAAAAAAAAAQAgAAAAOwEA&#10;AGRycy9lMm9Eb2MueG1sUEsFBgAAAAAGAAYAWQEAAJ0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2019</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An0LV72QAAAAoBAAAPAAAAAAAAAAEAIAAAADgAAABkcnMv&#10;ZG93bnJldi54bWxQSwECFAAUAAAACACHTuJAYJhNBCUCAAAzBAAADgAAAAAAAAABACAAAAA+AQAA&#10;ZHJzL2Uyb0RvYy54bWxQSwUGAAAAAAYABgBZAQAA1QU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rPr>
          <w:rFonts w:hint="eastAsia"/>
        </w:rPr>
      </w:pPr>
    </w:p>
    <w:p>
      <w:pPr>
        <w:widowControl/>
        <w:jc w:val="left"/>
      </w:pPr>
    </w:p>
    <w:tbl>
      <w:tblPr>
        <w:tblStyle w:val="48"/>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题    目：</w:t>
            </w:r>
          </w:p>
        </w:tc>
        <w:tc>
          <w:tcPr>
            <w:tcW w:w="3969" w:type="dxa"/>
            <w:tcBorders>
              <w:bottom w:val="single" w:color="auto" w:sz="4" w:space="0"/>
            </w:tcBorders>
            <w:vAlign w:val="bottom"/>
          </w:tcPr>
          <w:p>
            <w:pPr>
              <w:jc w:val="center"/>
              <w:rPr>
                <w:rFonts w:ascii="SimSun" w:hAnsi="SimSun"/>
                <w:sz w:val="28"/>
              </w:rPr>
            </w:pPr>
            <w:r>
              <w:rPr>
                <w:rFonts w:hint="eastAsia" w:ascii="SimSun" w:hAnsi="SimSun"/>
                <w:sz w:val="28"/>
              </w:rPr>
              <w:t>5段流水CPU设计</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t>IT1601</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U201614898</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潘翔</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18086010495</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hover@hust.edu.cn</w:t>
            </w:r>
          </w:p>
        </w:tc>
      </w:tr>
    </w:tbl>
    <w:p>
      <w:pPr>
        <w:widowControl/>
        <w:jc w:val="left"/>
        <w:sectPr>
          <w:headerReference r:id="rId5"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SimHei" w:hAnsi="SimHei" w:eastAsia="SimHei"/>
          <w:sz w:val="32"/>
          <w:szCs w:val="32"/>
        </w:rPr>
      </w:pPr>
      <w:bookmarkStart w:id="0" w:name="_Toc135227306"/>
      <w:bookmarkStart w:id="1" w:name="_Toc135227507"/>
      <w:bookmarkStart w:id="2" w:name="_Toc134007856"/>
      <w:bookmarkStart w:id="3" w:name="_Toc135227598"/>
      <w:bookmarkStart w:id="4" w:name="_Toc135227385"/>
      <w:bookmarkStart w:id="5" w:name="_Toc135229710"/>
      <w:bookmarkStart w:id="6" w:name="_Toc266358958"/>
      <w:r>
        <w:rPr>
          <w:rFonts w:hint="eastAsia" w:ascii="SimHei" w:hAnsi="SimHei" w:eastAsia="SimHei"/>
          <w:sz w:val="32"/>
          <w:szCs w:val="32"/>
        </w:rPr>
        <w:t>目   录</w:t>
      </w:r>
      <w:bookmarkEnd w:id="0"/>
      <w:bookmarkEnd w:id="1"/>
      <w:bookmarkEnd w:id="2"/>
      <w:bookmarkEnd w:id="3"/>
      <w:bookmarkEnd w:id="4"/>
      <w:bookmarkEnd w:id="5"/>
      <w:bookmarkEnd w:id="6"/>
      <w:bookmarkStart w:id="7" w:name="_Toc135227386"/>
      <w:bookmarkStart w:id="8" w:name="_Toc135227508"/>
      <w:bookmarkStart w:id="9" w:name="_Toc134007857"/>
      <w:bookmarkStart w:id="10" w:name="_Toc266358959"/>
      <w:bookmarkStart w:id="11" w:name="_Toc135229711"/>
      <w:bookmarkStart w:id="12" w:name="_Toc135227307"/>
    </w:p>
    <w:p>
      <w:pPr>
        <w:pStyle w:val="32"/>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_Toc858665569 </w:instrText>
      </w:r>
      <w:r>
        <w:fldChar w:fldCharType="separate"/>
      </w:r>
      <w:r>
        <w:rPr>
          <w:rFonts w:hint="eastAsia"/>
        </w:rPr>
        <w:t>1 课程设计概述</w:t>
      </w:r>
      <w:r>
        <w:tab/>
      </w:r>
      <w:r>
        <w:fldChar w:fldCharType="begin"/>
      </w:r>
      <w:r>
        <w:instrText xml:space="preserve"> PAGEREF _Toc858665569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_Toc165644122 </w:instrText>
      </w:r>
      <w:r>
        <w:fldChar w:fldCharType="separate"/>
      </w:r>
      <w:r>
        <w:rPr>
          <w:rFonts w:hint="eastAsia"/>
        </w:rPr>
        <w:t>1.1 课设目的</w:t>
      </w:r>
      <w:r>
        <w:tab/>
      </w:r>
      <w:r>
        <w:fldChar w:fldCharType="begin"/>
      </w:r>
      <w:r>
        <w:instrText xml:space="preserve"> PAGEREF _Toc165644122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_Toc1039202366 </w:instrText>
      </w:r>
      <w:r>
        <w:fldChar w:fldCharType="separate"/>
      </w:r>
      <w:r>
        <w:rPr>
          <w:rFonts w:hint="eastAsia"/>
        </w:rPr>
        <w:t>1.2 设计任务</w:t>
      </w:r>
      <w:r>
        <w:tab/>
      </w:r>
      <w:r>
        <w:fldChar w:fldCharType="begin"/>
      </w:r>
      <w:r>
        <w:instrText xml:space="preserve"> PAGEREF _Toc1039202366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_Toc227675210 </w:instrText>
      </w:r>
      <w:r>
        <w:fldChar w:fldCharType="separate"/>
      </w:r>
      <w:r>
        <w:rPr>
          <w:rFonts w:hint="eastAsia"/>
        </w:rPr>
        <w:t>1.3 设计要求</w:t>
      </w:r>
      <w:r>
        <w:tab/>
      </w:r>
      <w:r>
        <w:fldChar w:fldCharType="begin"/>
      </w:r>
      <w:r>
        <w:instrText xml:space="preserve"> PAGEREF _Toc227675210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_Toc1380157027 </w:instrText>
      </w:r>
      <w:r>
        <w:fldChar w:fldCharType="separate"/>
      </w:r>
      <w:r>
        <w:rPr>
          <w:rFonts w:hint="eastAsia"/>
        </w:rPr>
        <w:t>1.4 技术指标</w:t>
      </w:r>
      <w:r>
        <w:tab/>
      </w:r>
      <w:r>
        <w:fldChar w:fldCharType="begin"/>
      </w:r>
      <w:r>
        <w:instrText xml:space="preserve"> PAGEREF _Toc1380157027 </w:instrText>
      </w:r>
      <w:r>
        <w:fldChar w:fldCharType="separate"/>
      </w:r>
      <w:r>
        <w:t>4</w:t>
      </w:r>
      <w:r>
        <w:fldChar w:fldCharType="end"/>
      </w:r>
      <w:r>
        <w:fldChar w:fldCharType="end"/>
      </w:r>
    </w:p>
    <w:p>
      <w:pPr>
        <w:pStyle w:val="32"/>
        <w:tabs>
          <w:tab w:val="right" w:leader="dot" w:pos="8844"/>
        </w:tabs>
      </w:pPr>
      <w:r>
        <w:fldChar w:fldCharType="begin"/>
      </w:r>
      <w:r>
        <w:instrText xml:space="preserve"> HYPERLINK \l _Toc72486346 </w:instrText>
      </w:r>
      <w:r>
        <w:fldChar w:fldCharType="separate"/>
      </w:r>
      <w:r>
        <w:rPr>
          <w:rFonts w:hint="eastAsia"/>
        </w:rPr>
        <w:t>2 总体方案设计</w:t>
      </w:r>
      <w:r>
        <w:tab/>
      </w:r>
      <w:r>
        <w:fldChar w:fldCharType="begin"/>
      </w:r>
      <w:r>
        <w:instrText xml:space="preserve"> PAGEREF _Toc72486346 </w:instrText>
      </w:r>
      <w:r>
        <w:fldChar w:fldCharType="separate"/>
      </w:r>
      <w:r>
        <w:t>6</w:t>
      </w:r>
      <w:r>
        <w:fldChar w:fldCharType="end"/>
      </w:r>
      <w:r>
        <w:fldChar w:fldCharType="end"/>
      </w:r>
    </w:p>
    <w:p>
      <w:pPr>
        <w:pStyle w:val="33"/>
        <w:tabs>
          <w:tab w:val="right" w:leader="dot" w:pos="8844"/>
        </w:tabs>
      </w:pPr>
      <w:r>
        <w:fldChar w:fldCharType="begin"/>
      </w:r>
      <w:r>
        <w:instrText xml:space="preserve"> HYPERLINK \l _Toc62765111 </w:instrText>
      </w:r>
      <w:r>
        <w:fldChar w:fldCharType="separate"/>
      </w:r>
      <w:r>
        <w:rPr>
          <w:rFonts w:hint="eastAsia"/>
        </w:rPr>
        <w:t>2.1 单周期CPU设计</w:t>
      </w:r>
      <w:r>
        <w:tab/>
      </w:r>
      <w:r>
        <w:fldChar w:fldCharType="begin"/>
      </w:r>
      <w:r>
        <w:instrText xml:space="preserve"> PAGEREF _Toc62765111 </w:instrText>
      </w:r>
      <w:r>
        <w:fldChar w:fldCharType="separate"/>
      </w:r>
      <w:r>
        <w:t>6</w:t>
      </w:r>
      <w:r>
        <w:fldChar w:fldCharType="end"/>
      </w:r>
      <w:r>
        <w:fldChar w:fldCharType="end"/>
      </w:r>
    </w:p>
    <w:p>
      <w:pPr>
        <w:pStyle w:val="33"/>
        <w:tabs>
          <w:tab w:val="right" w:leader="dot" w:pos="8844"/>
        </w:tabs>
      </w:pPr>
      <w:r>
        <w:fldChar w:fldCharType="begin"/>
      </w:r>
      <w:r>
        <w:instrText xml:space="preserve"> HYPERLINK \l _Toc950318919 </w:instrText>
      </w:r>
      <w:r>
        <w:fldChar w:fldCharType="separate"/>
      </w:r>
      <w:r>
        <w:rPr>
          <w:rFonts w:hint="eastAsia"/>
        </w:rPr>
        <w:t>2.2 中断机制设计</w:t>
      </w:r>
      <w:r>
        <w:tab/>
      </w:r>
      <w:r>
        <w:fldChar w:fldCharType="begin"/>
      </w:r>
      <w:r>
        <w:instrText xml:space="preserve"> PAGEREF _Toc950318919 </w:instrText>
      </w:r>
      <w:r>
        <w:fldChar w:fldCharType="separate"/>
      </w:r>
      <w:r>
        <w:t>13</w:t>
      </w:r>
      <w:r>
        <w:fldChar w:fldCharType="end"/>
      </w:r>
      <w:r>
        <w:fldChar w:fldCharType="end"/>
      </w:r>
    </w:p>
    <w:p>
      <w:pPr>
        <w:pStyle w:val="33"/>
        <w:tabs>
          <w:tab w:val="right" w:leader="dot" w:pos="8844"/>
        </w:tabs>
      </w:pPr>
      <w:r>
        <w:fldChar w:fldCharType="begin"/>
      </w:r>
      <w:r>
        <w:instrText xml:space="preserve"> HYPERLINK \l _Toc508427677 </w:instrText>
      </w:r>
      <w:r>
        <w:fldChar w:fldCharType="separate"/>
      </w:r>
      <w:r>
        <w:rPr>
          <w:rFonts w:hint="eastAsia"/>
        </w:rPr>
        <w:t>2.3 流水CPU设计</w:t>
      </w:r>
      <w:r>
        <w:tab/>
      </w:r>
      <w:r>
        <w:fldChar w:fldCharType="begin"/>
      </w:r>
      <w:r>
        <w:instrText xml:space="preserve"> PAGEREF _Toc508427677 </w:instrText>
      </w:r>
      <w:r>
        <w:fldChar w:fldCharType="separate"/>
      </w:r>
      <w:r>
        <w:t>14</w:t>
      </w:r>
      <w:r>
        <w:fldChar w:fldCharType="end"/>
      </w:r>
      <w:r>
        <w:fldChar w:fldCharType="end"/>
      </w:r>
    </w:p>
    <w:p>
      <w:pPr>
        <w:pStyle w:val="33"/>
        <w:tabs>
          <w:tab w:val="right" w:leader="dot" w:pos="8844"/>
        </w:tabs>
      </w:pPr>
      <w:r>
        <w:fldChar w:fldCharType="begin"/>
      </w:r>
      <w:r>
        <w:instrText xml:space="preserve"> HYPERLINK \l _Toc1288492085 </w:instrText>
      </w:r>
      <w:r>
        <w:fldChar w:fldCharType="separate"/>
      </w:r>
      <w:r>
        <w:rPr>
          <w:rFonts w:hint="eastAsia"/>
        </w:rPr>
        <w:t>2.4 气泡</w:t>
      </w:r>
      <w:r>
        <w:t>式</w:t>
      </w:r>
      <w:r>
        <w:rPr>
          <w:rFonts w:hint="eastAsia"/>
        </w:rPr>
        <w:t>流水线设计</w:t>
      </w:r>
      <w:r>
        <w:tab/>
      </w:r>
      <w:r>
        <w:fldChar w:fldCharType="begin"/>
      </w:r>
      <w:r>
        <w:instrText xml:space="preserve"> PAGEREF _Toc1288492085 </w:instrText>
      </w:r>
      <w:r>
        <w:fldChar w:fldCharType="separate"/>
      </w:r>
      <w:r>
        <w:t>15</w:t>
      </w:r>
      <w:r>
        <w:fldChar w:fldCharType="end"/>
      </w:r>
      <w:r>
        <w:fldChar w:fldCharType="end"/>
      </w:r>
    </w:p>
    <w:p>
      <w:pPr>
        <w:pStyle w:val="33"/>
        <w:tabs>
          <w:tab w:val="right" w:leader="dot" w:pos="8844"/>
        </w:tabs>
      </w:pPr>
      <w:r>
        <w:fldChar w:fldCharType="begin"/>
      </w:r>
      <w:r>
        <w:instrText xml:space="preserve"> HYPERLINK \l _Toc1768653798 </w:instrText>
      </w:r>
      <w:r>
        <w:fldChar w:fldCharType="separate"/>
      </w:r>
      <w:r>
        <w:rPr>
          <w:rFonts w:hint="eastAsia"/>
        </w:rPr>
        <w:t>2.5 数据转发流水线设计</w:t>
      </w:r>
      <w:r>
        <w:tab/>
      </w:r>
      <w:r>
        <w:fldChar w:fldCharType="begin"/>
      </w:r>
      <w:r>
        <w:instrText xml:space="preserve"> PAGEREF _Toc1768653798 </w:instrText>
      </w:r>
      <w:r>
        <w:fldChar w:fldCharType="separate"/>
      </w:r>
      <w:r>
        <w:t>16</w:t>
      </w:r>
      <w:r>
        <w:fldChar w:fldCharType="end"/>
      </w:r>
      <w:r>
        <w:fldChar w:fldCharType="end"/>
      </w:r>
    </w:p>
    <w:p>
      <w:pPr>
        <w:pStyle w:val="33"/>
        <w:tabs>
          <w:tab w:val="right" w:leader="dot" w:pos="8844"/>
        </w:tabs>
      </w:pPr>
      <w:r>
        <w:fldChar w:fldCharType="begin"/>
      </w:r>
      <w:r>
        <w:instrText xml:space="preserve"> HYPERLINK \l _Toc83283913 </w:instrText>
      </w:r>
      <w:r>
        <w:fldChar w:fldCharType="separate"/>
      </w:r>
      <w:r>
        <w:rPr>
          <w:rFonts w:hint="eastAsia"/>
        </w:rPr>
        <w:t>2.6 动态分支预测机制</w:t>
      </w:r>
      <w:r>
        <w:tab/>
      </w:r>
      <w:r>
        <w:fldChar w:fldCharType="begin"/>
      </w:r>
      <w:r>
        <w:instrText xml:space="preserve"> PAGEREF _Toc83283913 </w:instrText>
      </w:r>
      <w:r>
        <w:fldChar w:fldCharType="separate"/>
      </w:r>
      <w:r>
        <w:t>18</w:t>
      </w:r>
      <w:r>
        <w:fldChar w:fldCharType="end"/>
      </w:r>
      <w:r>
        <w:fldChar w:fldCharType="end"/>
      </w:r>
    </w:p>
    <w:p>
      <w:pPr>
        <w:pStyle w:val="32"/>
        <w:tabs>
          <w:tab w:val="right" w:leader="dot" w:pos="8844"/>
        </w:tabs>
      </w:pPr>
      <w:r>
        <w:fldChar w:fldCharType="begin"/>
      </w:r>
      <w:r>
        <w:instrText xml:space="preserve"> HYPERLINK \l _Toc683634306 </w:instrText>
      </w:r>
      <w:r>
        <w:fldChar w:fldCharType="separate"/>
      </w:r>
      <w:r>
        <w:rPr>
          <w:rFonts w:hint="eastAsia"/>
        </w:rPr>
        <w:t>3 详细设计与实现</w:t>
      </w:r>
      <w:r>
        <w:tab/>
      </w:r>
      <w:r>
        <w:fldChar w:fldCharType="begin"/>
      </w:r>
      <w:r>
        <w:instrText xml:space="preserve"> PAGEREF _Toc683634306 </w:instrText>
      </w:r>
      <w:r>
        <w:fldChar w:fldCharType="separate"/>
      </w:r>
      <w:r>
        <w:t>21</w:t>
      </w:r>
      <w:r>
        <w:fldChar w:fldCharType="end"/>
      </w:r>
      <w:r>
        <w:fldChar w:fldCharType="end"/>
      </w:r>
    </w:p>
    <w:p>
      <w:pPr>
        <w:pStyle w:val="33"/>
        <w:tabs>
          <w:tab w:val="right" w:leader="dot" w:pos="8844"/>
        </w:tabs>
      </w:pPr>
      <w:r>
        <w:fldChar w:fldCharType="begin"/>
      </w:r>
      <w:r>
        <w:instrText xml:space="preserve"> HYPERLINK \l _Toc112857856 </w:instrText>
      </w:r>
      <w:r>
        <w:fldChar w:fldCharType="separate"/>
      </w:r>
      <w:r>
        <w:rPr>
          <w:rFonts w:hint="eastAsia"/>
        </w:rPr>
        <w:t>3.1 单周期CPU 实现</w:t>
      </w:r>
      <w:r>
        <w:tab/>
      </w:r>
      <w:r>
        <w:fldChar w:fldCharType="begin"/>
      </w:r>
      <w:r>
        <w:instrText xml:space="preserve"> PAGEREF _Toc112857856 </w:instrText>
      </w:r>
      <w:r>
        <w:fldChar w:fldCharType="separate"/>
      </w:r>
      <w:r>
        <w:t>21</w:t>
      </w:r>
      <w:r>
        <w:fldChar w:fldCharType="end"/>
      </w:r>
      <w:r>
        <w:fldChar w:fldCharType="end"/>
      </w:r>
    </w:p>
    <w:p>
      <w:pPr>
        <w:pStyle w:val="33"/>
        <w:tabs>
          <w:tab w:val="right" w:leader="dot" w:pos="8844"/>
        </w:tabs>
      </w:pPr>
      <w:r>
        <w:fldChar w:fldCharType="begin"/>
      </w:r>
      <w:r>
        <w:instrText xml:space="preserve"> HYPERLINK \l _Toc1416874833 </w:instrText>
      </w:r>
      <w:r>
        <w:fldChar w:fldCharType="separate"/>
      </w:r>
      <w:r>
        <w:rPr>
          <w:rFonts w:hint="eastAsia"/>
        </w:rPr>
        <w:t>3.2 中断机制实现</w:t>
      </w:r>
      <w:r>
        <w:tab/>
      </w:r>
      <w:r>
        <w:fldChar w:fldCharType="begin"/>
      </w:r>
      <w:r>
        <w:instrText xml:space="preserve"> PAGEREF _Toc1416874833 </w:instrText>
      </w:r>
      <w:r>
        <w:fldChar w:fldCharType="separate"/>
      </w:r>
      <w:r>
        <w:t>27</w:t>
      </w:r>
      <w:r>
        <w:fldChar w:fldCharType="end"/>
      </w:r>
      <w:r>
        <w:fldChar w:fldCharType="end"/>
      </w:r>
    </w:p>
    <w:p>
      <w:pPr>
        <w:pStyle w:val="33"/>
        <w:tabs>
          <w:tab w:val="right" w:leader="dot" w:pos="8844"/>
        </w:tabs>
      </w:pPr>
      <w:r>
        <w:fldChar w:fldCharType="begin"/>
      </w:r>
      <w:r>
        <w:instrText xml:space="preserve"> HYPERLINK \l _Toc59529165 </w:instrText>
      </w:r>
      <w:r>
        <w:fldChar w:fldCharType="separate"/>
      </w:r>
      <w:r>
        <w:rPr>
          <w:rFonts w:hint="eastAsia"/>
        </w:rPr>
        <w:t>3.3 流水CPU实现</w:t>
      </w:r>
      <w:r>
        <w:tab/>
      </w:r>
      <w:r>
        <w:fldChar w:fldCharType="begin"/>
      </w:r>
      <w:r>
        <w:instrText xml:space="preserve"> PAGEREF _Toc59529165 </w:instrText>
      </w:r>
      <w:r>
        <w:fldChar w:fldCharType="separate"/>
      </w:r>
      <w:r>
        <w:t>28</w:t>
      </w:r>
      <w:r>
        <w:fldChar w:fldCharType="end"/>
      </w:r>
      <w:r>
        <w:fldChar w:fldCharType="end"/>
      </w:r>
    </w:p>
    <w:p>
      <w:pPr>
        <w:pStyle w:val="33"/>
        <w:tabs>
          <w:tab w:val="right" w:leader="dot" w:pos="8844"/>
        </w:tabs>
      </w:pPr>
      <w:r>
        <w:fldChar w:fldCharType="begin"/>
      </w:r>
      <w:r>
        <w:instrText xml:space="preserve"> HYPERLINK \l _Toc1997590330 </w:instrText>
      </w:r>
      <w:r>
        <w:fldChar w:fldCharType="separate"/>
      </w:r>
      <w:r>
        <w:rPr>
          <w:rFonts w:hint="eastAsia"/>
        </w:rPr>
        <w:t>3.4 气泡</w:t>
      </w:r>
      <w:r>
        <w:t>式</w:t>
      </w:r>
      <w:r>
        <w:rPr>
          <w:rFonts w:hint="eastAsia"/>
        </w:rPr>
        <w:t>流水线实现</w:t>
      </w:r>
      <w:r>
        <w:tab/>
      </w:r>
      <w:r>
        <w:fldChar w:fldCharType="begin"/>
      </w:r>
      <w:r>
        <w:instrText xml:space="preserve"> PAGEREF _Toc1997590330 </w:instrText>
      </w:r>
      <w:r>
        <w:fldChar w:fldCharType="separate"/>
      </w:r>
      <w:r>
        <w:t>28</w:t>
      </w:r>
      <w:r>
        <w:fldChar w:fldCharType="end"/>
      </w:r>
      <w:r>
        <w:fldChar w:fldCharType="end"/>
      </w:r>
    </w:p>
    <w:p>
      <w:pPr>
        <w:pStyle w:val="33"/>
        <w:tabs>
          <w:tab w:val="right" w:leader="dot" w:pos="8844"/>
        </w:tabs>
      </w:pPr>
      <w:r>
        <w:fldChar w:fldCharType="begin"/>
      </w:r>
      <w:r>
        <w:instrText xml:space="preserve"> HYPERLINK \l _Toc1128633600 </w:instrText>
      </w:r>
      <w:r>
        <w:fldChar w:fldCharType="separate"/>
      </w:r>
      <w:r>
        <w:rPr>
          <w:rFonts w:hint="eastAsia"/>
        </w:rPr>
        <w:t>3.5 数据转发流水线实现</w:t>
      </w:r>
      <w:r>
        <w:tab/>
      </w:r>
      <w:r>
        <w:fldChar w:fldCharType="begin"/>
      </w:r>
      <w:r>
        <w:instrText xml:space="preserve"> PAGEREF _Toc1128633600 </w:instrText>
      </w:r>
      <w:r>
        <w:fldChar w:fldCharType="separate"/>
      </w:r>
      <w:r>
        <w:t>28</w:t>
      </w:r>
      <w:r>
        <w:fldChar w:fldCharType="end"/>
      </w:r>
      <w:r>
        <w:fldChar w:fldCharType="end"/>
      </w:r>
    </w:p>
    <w:p>
      <w:pPr>
        <w:pStyle w:val="33"/>
        <w:tabs>
          <w:tab w:val="right" w:leader="dot" w:pos="8844"/>
        </w:tabs>
      </w:pPr>
      <w:r>
        <w:fldChar w:fldCharType="begin"/>
      </w:r>
      <w:r>
        <w:instrText xml:space="preserve"> HYPERLINK \l _Toc630413075 </w:instrText>
      </w:r>
      <w:r>
        <w:fldChar w:fldCharType="separate"/>
      </w:r>
      <w:r>
        <w:rPr>
          <w:rFonts w:hint="eastAsia"/>
        </w:rPr>
        <w:t>3.6 动态分支预测机制实现</w:t>
      </w:r>
      <w:r>
        <w:tab/>
      </w:r>
      <w:r>
        <w:fldChar w:fldCharType="begin"/>
      </w:r>
      <w:r>
        <w:instrText xml:space="preserve"> PAGEREF _Toc630413075 </w:instrText>
      </w:r>
      <w:r>
        <w:fldChar w:fldCharType="separate"/>
      </w:r>
      <w:r>
        <w:t>29</w:t>
      </w:r>
      <w:r>
        <w:fldChar w:fldCharType="end"/>
      </w:r>
      <w:r>
        <w:fldChar w:fldCharType="end"/>
      </w:r>
    </w:p>
    <w:p>
      <w:pPr>
        <w:pStyle w:val="32"/>
        <w:tabs>
          <w:tab w:val="right" w:leader="dot" w:pos="8844"/>
        </w:tabs>
      </w:pPr>
      <w:r>
        <w:fldChar w:fldCharType="begin"/>
      </w:r>
      <w:r>
        <w:instrText xml:space="preserve"> HYPERLINK \l _Toc1906353593 </w:instrText>
      </w:r>
      <w:r>
        <w:fldChar w:fldCharType="separate"/>
      </w:r>
      <w:r>
        <w:rPr>
          <w:rFonts w:hint="eastAsia"/>
        </w:rPr>
        <w:t>4 实验过程与调试</w:t>
      </w:r>
      <w:r>
        <w:tab/>
      </w:r>
      <w:r>
        <w:fldChar w:fldCharType="begin"/>
      </w:r>
      <w:r>
        <w:instrText xml:space="preserve"> PAGEREF _Toc1906353593 </w:instrText>
      </w:r>
      <w:r>
        <w:fldChar w:fldCharType="separate"/>
      </w:r>
      <w:r>
        <w:t>30</w:t>
      </w:r>
      <w:r>
        <w:fldChar w:fldCharType="end"/>
      </w:r>
      <w:r>
        <w:fldChar w:fldCharType="end"/>
      </w:r>
    </w:p>
    <w:p>
      <w:pPr>
        <w:pStyle w:val="33"/>
        <w:tabs>
          <w:tab w:val="right" w:leader="dot" w:pos="8844"/>
        </w:tabs>
      </w:pPr>
      <w:r>
        <w:fldChar w:fldCharType="begin"/>
      </w:r>
      <w:r>
        <w:instrText xml:space="preserve"> HYPERLINK \l _Toc273447108 </w:instrText>
      </w:r>
      <w:r>
        <w:fldChar w:fldCharType="separate"/>
      </w:r>
      <w:r>
        <w:rPr>
          <w:rFonts w:hint="eastAsia"/>
        </w:rPr>
        <w:t>4.1 测试用例和功能测试</w:t>
      </w:r>
      <w:r>
        <w:tab/>
      </w:r>
      <w:r>
        <w:fldChar w:fldCharType="begin"/>
      </w:r>
      <w:r>
        <w:instrText xml:space="preserve"> PAGEREF _Toc273447108 </w:instrText>
      </w:r>
      <w:r>
        <w:fldChar w:fldCharType="separate"/>
      </w:r>
      <w:r>
        <w:t>30</w:t>
      </w:r>
      <w:r>
        <w:fldChar w:fldCharType="end"/>
      </w:r>
      <w:r>
        <w:fldChar w:fldCharType="end"/>
      </w:r>
    </w:p>
    <w:p>
      <w:pPr>
        <w:pStyle w:val="33"/>
        <w:tabs>
          <w:tab w:val="right" w:leader="dot" w:pos="8844"/>
        </w:tabs>
      </w:pPr>
      <w:r>
        <w:fldChar w:fldCharType="begin"/>
      </w:r>
      <w:r>
        <w:instrText xml:space="preserve"> HYPERLINK \l _Toc596332260 </w:instrText>
      </w:r>
      <w:r>
        <w:fldChar w:fldCharType="separate"/>
      </w:r>
      <w:r>
        <w:rPr>
          <w:rFonts w:hint="eastAsia"/>
        </w:rPr>
        <w:t>4.2 可自行安排章节</w:t>
      </w:r>
      <w:r>
        <w:tab/>
      </w:r>
      <w:r>
        <w:fldChar w:fldCharType="begin"/>
      </w:r>
      <w:r>
        <w:instrText xml:space="preserve"> PAGEREF _Toc596332260 </w:instrText>
      </w:r>
      <w:r>
        <w:fldChar w:fldCharType="separate"/>
      </w:r>
      <w:r>
        <w:t>30</w:t>
      </w:r>
      <w:r>
        <w:fldChar w:fldCharType="end"/>
      </w:r>
      <w:r>
        <w:fldChar w:fldCharType="end"/>
      </w:r>
    </w:p>
    <w:p>
      <w:pPr>
        <w:pStyle w:val="33"/>
        <w:tabs>
          <w:tab w:val="right" w:leader="dot" w:pos="8844"/>
        </w:tabs>
      </w:pPr>
      <w:r>
        <w:fldChar w:fldCharType="begin"/>
      </w:r>
      <w:r>
        <w:instrText xml:space="preserve"> HYPERLINK \l _Toc555560801 </w:instrText>
      </w:r>
      <w:r>
        <w:fldChar w:fldCharType="separate"/>
      </w:r>
      <w:r>
        <w:rPr>
          <w:rFonts w:hint="eastAsia"/>
        </w:rPr>
        <w:t>4.3 性能分析</w:t>
      </w:r>
      <w:r>
        <w:tab/>
      </w:r>
      <w:r>
        <w:fldChar w:fldCharType="begin"/>
      </w:r>
      <w:r>
        <w:instrText xml:space="preserve"> PAGEREF _Toc555560801 </w:instrText>
      </w:r>
      <w:r>
        <w:fldChar w:fldCharType="separate"/>
      </w:r>
      <w:r>
        <w:t>30</w:t>
      </w:r>
      <w:r>
        <w:fldChar w:fldCharType="end"/>
      </w:r>
      <w:r>
        <w:fldChar w:fldCharType="end"/>
      </w:r>
    </w:p>
    <w:p>
      <w:pPr>
        <w:pStyle w:val="33"/>
        <w:tabs>
          <w:tab w:val="right" w:leader="dot" w:pos="8844"/>
        </w:tabs>
      </w:pPr>
      <w:r>
        <w:fldChar w:fldCharType="begin"/>
      </w:r>
      <w:r>
        <w:instrText xml:space="preserve"> HYPERLINK \l _Toc1699994640 </w:instrText>
      </w:r>
      <w:r>
        <w:fldChar w:fldCharType="separate"/>
      </w:r>
      <w:r>
        <w:rPr>
          <w:rFonts w:hint="eastAsia"/>
        </w:rPr>
        <w:t>4.4 主要故障与调试</w:t>
      </w:r>
      <w:r>
        <w:tab/>
      </w:r>
      <w:r>
        <w:fldChar w:fldCharType="begin"/>
      </w:r>
      <w:r>
        <w:instrText xml:space="preserve"> PAGEREF _Toc1699994640 </w:instrText>
      </w:r>
      <w:r>
        <w:fldChar w:fldCharType="separate"/>
      </w:r>
      <w:r>
        <w:t>31</w:t>
      </w:r>
      <w:r>
        <w:fldChar w:fldCharType="end"/>
      </w:r>
      <w:r>
        <w:fldChar w:fldCharType="end"/>
      </w:r>
    </w:p>
    <w:p>
      <w:pPr>
        <w:pStyle w:val="33"/>
        <w:tabs>
          <w:tab w:val="right" w:leader="dot" w:pos="8844"/>
        </w:tabs>
      </w:pPr>
      <w:r>
        <w:fldChar w:fldCharType="begin"/>
      </w:r>
      <w:r>
        <w:instrText xml:space="preserve"> HYPERLINK \l _Toc2126316513 </w:instrText>
      </w:r>
      <w:r>
        <w:fldChar w:fldCharType="separate"/>
      </w:r>
      <w:r>
        <w:rPr>
          <w:rFonts w:hint="eastAsia"/>
        </w:rPr>
        <w:t>4.5 实验进度</w:t>
      </w:r>
      <w:r>
        <w:tab/>
      </w:r>
      <w:r>
        <w:fldChar w:fldCharType="begin"/>
      </w:r>
      <w:r>
        <w:instrText xml:space="preserve"> PAGEREF _Toc2126316513 </w:instrText>
      </w:r>
      <w:r>
        <w:fldChar w:fldCharType="separate"/>
      </w:r>
      <w:r>
        <w:t>33</w:t>
      </w:r>
      <w:r>
        <w:fldChar w:fldCharType="end"/>
      </w:r>
      <w:r>
        <w:fldChar w:fldCharType="end"/>
      </w:r>
    </w:p>
    <w:p>
      <w:pPr>
        <w:pStyle w:val="32"/>
        <w:tabs>
          <w:tab w:val="right" w:leader="dot" w:pos="8844"/>
        </w:tabs>
      </w:pPr>
      <w:r>
        <w:fldChar w:fldCharType="begin"/>
      </w:r>
      <w:r>
        <w:instrText xml:space="preserve"> HYPERLINK \l _Toc2076017078 </w:instrText>
      </w:r>
      <w:r>
        <w:fldChar w:fldCharType="separate"/>
      </w:r>
      <w:r>
        <w:rPr>
          <w:rFonts w:hint="eastAsia"/>
        </w:rPr>
        <w:t>5 设计总结与心得</w:t>
      </w:r>
      <w:r>
        <w:tab/>
      </w:r>
      <w:r>
        <w:fldChar w:fldCharType="begin"/>
      </w:r>
      <w:r>
        <w:instrText xml:space="preserve"> PAGEREF _Toc2076017078 </w:instrText>
      </w:r>
      <w:r>
        <w:fldChar w:fldCharType="separate"/>
      </w:r>
      <w:r>
        <w:t>35</w:t>
      </w:r>
      <w:r>
        <w:fldChar w:fldCharType="end"/>
      </w:r>
      <w:r>
        <w:fldChar w:fldCharType="end"/>
      </w:r>
    </w:p>
    <w:p>
      <w:pPr>
        <w:pStyle w:val="33"/>
        <w:tabs>
          <w:tab w:val="right" w:leader="dot" w:pos="8844"/>
        </w:tabs>
      </w:pPr>
      <w:r>
        <w:fldChar w:fldCharType="begin"/>
      </w:r>
      <w:r>
        <w:instrText xml:space="preserve"> HYPERLINK \l _Toc242421186 </w:instrText>
      </w:r>
      <w:r>
        <w:fldChar w:fldCharType="separate"/>
      </w:r>
      <w:r>
        <w:rPr>
          <w:rFonts w:hint="eastAsia"/>
        </w:rPr>
        <w:t>5.1 课设总结</w:t>
      </w:r>
      <w:r>
        <w:tab/>
      </w:r>
      <w:r>
        <w:fldChar w:fldCharType="begin"/>
      </w:r>
      <w:r>
        <w:instrText xml:space="preserve"> PAGEREF _Toc242421186 </w:instrText>
      </w:r>
      <w:r>
        <w:fldChar w:fldCharType="separate"/>
      </w:r>
      <w:r>
        <w:t>35</w:t>
      </w:r>
      <w:r>
        <w:fldChar w:fldCharType="end"/>
      </w:r>
      <w:r>
        <w:fldChar w:fldCharType="end"/>
      </w:r>
    </w:p>
    <w:p>
      <w:pPr>
        <w:pStyle w:val="33"/>
        <w:tabs>
          <w:tab w:val="right" w:leader="dot" w:pos="8844"/>
        </w:tabs>
      </w:pPr>
      <w:r>
        <w:fldChar w:fldCharType="begin"/>
      </w:r>
      <w:r>
        <w:instrText xml:space="preserve"> HYPERLINK \l _Toc1791407676 </w:instrText>
      </w:r>
      <w:r>
        <w:fldChar w:fldCharType="separate"/>
      </w:r>
      <w:r>
        <w:rPr>
          <w:rFonts w:hint="eastAsia"/>
        </w:rPr>
        <w:t>5.2 课设心得</w:t>
      </w:r>
      <w:r>
        <w:tab/>
      </w:r>
      <w:r>
        <w:fldChar w:fldCharType="begin"/>
      </w:r>
      <w:r>
        <w:instrText xml:space="preserve"> PAGEREF _Toc1791407676 </w:instrText>
      </w:r>
      <w:r>
        <w:fldChar w:fldCharType="separate"/>
      </w:r>
      <w:r>
        <w:t>35</w:t>
      </w:r>
      <w:r>
        <w:fldChar w:fldCharType="end"/>
      </w:r>
      <w:r>
        <w:fldChar w:fldCharType="end"/>
      </w:r>
    </w:p>
    <w:p>
      <w:pPr>
        <w:pStyle w:val="32"/>
        <w:tabs>
          <w:tab w:val="right" w:leader="dot" w:pos="8844"/>
        </w:tabs>
      </w:pPr>
      <w:r>
        <w:fldChar w:fldCharType="begin"/>
      </w:r>
      <w:r>
        <w:instrText xml:space="preserve"> HYPERLINK \l _Toc1030068895 </w:instrText>
      </w:r>
      <w:r>
        <w:fldChar w:fldCharType="separate"/>
      </w:r>
      <w:r>
        <w:rPr>
          <w:rFonts w:hint="eastAsia"/>
        </w:rPr>
        <w:t>参考文献</w:t>
      </w:r>
      <w:r>
        <w:tab/>
      </w:r>
      <w:r>
        <w:fldChar w:fldCharType="begin"/>
      </w:r>
      <w:r>
        <w:instrText xml:space="preserve"> PAGEREF _Toc1030068895 </w:instrText>
      </w:r>
      <w:r>
        <w:fldChar w:fldCharType="separate"/>
      </w:r>
      <w:r>
        <w:t>37</w:t>
      </w:r>
      <w:r>
        <w:fldChar w:fldCharType="end"/>
      </w:r>
      <w:r>
        <w:fldChar w:fldCharType="end"/>
      </w:r>
    </w:p>
    <w:p>
      <w:pPr>
        <w:sectPr>
          <w:headerReference r:id="rId6" w:type="default"/>
          <w:footerReference r:id="rId7"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858665569"/>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165644122"/>
      <w:r>
        <w:rPr>
          <w:rFonts w:hint="eastAsia"/>
        </w:rPr>
        <w:t>课设目的</w:t>
      </w:r>
      <w:bookmarkEnd w:id="14"/>
    </w:p>
    <w:p>
      <w:pPr>
        <w:spacing w:line="360" w:lineRule="atLeast"/>
        <w:ind w:right="26" w:rightChars="11" w:firstLine="480" w:firstLineChars="200"/>
        <w:rPr>
          <w:rFonts w:ascii="SimSun" w:hAnsi="SimSun"/>
          <w:color w:val="000000"/>
        </w:rPr>
      </w:pPr>
      <w:bookmarkStart w:id="15" w:name="_Toc134007858"/>
      <w:bookmarkStart w:id="16" w:name="_Toc135227387"/>
      <w:bookmarkStart w:id="17" w:name="_Toc266358960"/>
      <w:bookmarkStart w:id="18" w:name="_Toc135227308"/>
      <w:bookmarkStart w:id="19" w:name="_Toc135227509"/>
      <w:r>
        <w:rPr>
          <w:rFonts w:hint="eastAsia" w:ascii="SimSun" w:hAnsi="SimSun"/>
        </w:rPr>
        <w:t>计</w:t>
      </w:r>
      <w:r>
        <w:rPr>
          <w:rFonts w:hint="eastAsia" w:ascii="SimSun" w:hAnsi="SimSun"/>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SimSun" w:hAnsi="SimSun"/>
          <w:color w:val="000000"/>
        </w:rPr>
      </w:pPr>
      <w:r>
        <w:rPr>
          <w:rFonts w:hint="eastAsia" w:ascii="SimSun" w:hAnsi="SimSun"/>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1039202366"/>
      <w:r>
        <w:rPr>
          <w:rFonts w:hint="eastAsia"/>
        </w:rPr>
        <w:t>设计任务</w:t>
      </w:r>
      <w:bookmarkEnd w:id="15"/>
      <w:bookmarkEnd w:id="16"/>
      <w:bookmarkEnd w:id="17"/>
      <w:bookmarkEnd w:id="18"/>
      <w:bookmarkEnd w:id="19"/>
      <w:bookmarkEnd w:id="20"/>
    </w:p>
    <w:p>
      <w:pPr>
        <w:spacing w:line="360" w:lineRule="atLeast"/>
        <w:ind w:right="26" w:rightChars="11" w:firstLine="480" w:firstLineChars="200"/>
        <w:rPr>
          <w:rFonts w:ascii="SimSun" w:hAnsi="SimSun"/>
        </w:rPr>
      </w:pPr>
      <w:r>
        <w:rPr>
          <w:rFonts w:hint="eastAsia" w:ascii="SimSun" w:hAnsi="SimSun"/>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227675210"/>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1380157027"/>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1</w:t>
      </w:r>
      <w:r>
        <w:fldChar w:fldCharType="end"/>
      </w:r>
      <w:r>
        <w:t>.</w:t>
      </w:r>
      <w:r>
        <w:rPr>
          <w:rFonts w:hint="eastAsia"/>
        </w:rPr>
        <w:t>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9"/>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8"/>
        <w:tblW w:w="8648" w:type="dxa"/>
        <w:jc w:val="center"/>
        <w:tblInd w:w="0" w:type="dxa"/>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SimSun" w:hAnsi="SimSun" w:cs="SimSun"/>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rPr>
                <w:sz w:val="21"/>
              </w:rPr>
            </w:pPr>
            <w:r>
              <w:rPr>
                <w:rFonts w:hint="eastAsia"/>
                <w:sz w:val="21"/>
              </w:rPr>
              <w:t>异常返回，选做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sz w:val="21"/>
              </w:rPr>
            </w:pPr>
            <w:r>
              <w:rPr>
                <w:rFonts w:hint="default"/>
                <w:sz w:val="21"/>
              </w:rPr>
              <w:t>SRLV</w:t>
            </w:r>
          </w:p>
        </w:tc>
        <w:tc>
          <w:tcPr>
            <w:tcW w:w="2694" w:type="dxa"/>
            <w:shd w:val="clear" w:color="000000" w:fill="FFFFFF"/>
          </w:tcPr>
          <w:p>
            <w:pPr>
              <w:jc w:val="center"/>
              <w:rPr>
                <w:sz w:val="21"/>
              </w:rPr>
            </w:pPr>
            <w:r>
              <w:rPr>
                <w:rFonts w:hint="eastAsia"/>
                <w:sz w:val="21"/>
              </w:rPr>
              <w:t>逻辑可变右移</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sz w:val="21"/>
              </w:rPr>
            </w:pPr>
            <w:r>
              <w:rPr>
                <w:rFonts w:hint="default"/>
                <w:sz w:val="21"/>
              </w:rPr>
              <w:t>XORI</w:t>
            </w:r>
          </w:p>
        </w:tc>
        <w:tc>
          <w:tcPr>
            <w:tcW w:w="2694" w:type="dxa"/>
            <w:shd w:val="clear" w:color="000000" w:fill="FFFFFF"/>
          </w:tcPr>
          <w:p>
            <w:pPr>
              <w:jc w:val="center"/>
              <w:rPr>
                <w:sz w:val="21"/>
              </w:rPr>
            </w:pPr>
            <w:r>
              <w:rPr>
                <w:sz w:val="21"/>
              </w:rPr>
              <w:t>立即数</w:t>
            </w:r>
            <w:r>
              <w:rPr>
                <w:rFonts w:hint="eastAsia"/>
                <w:sz w:val="21"/>
              </w:rPr>
              <w:t>异或</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sz w:val="21"/>
              </w:rPr>
            </w:pPr>
            <w:r>
              <w:rPr>
                <w:rFonts w:hint="default"/>
                <w:sz w:val="21"/>
              </w:rPr>
              <w:t>SH</w:t>
            </w:r>
          </w:p>
        </w:tc>
        <w:tc>
          <w:tcPr>
            <w:tcW w:w="2694" w:type="dxa"/>
            <w:shd w:val="clear" w:color="000000" w:fill="FFFFFF"/>
          </w:tcPr>
          <w:p>
            <w:pPr>
              <w:jc w:val="center"/>
              <w:rPr>
                <w:sz w:val="21"/>
              </w:rPr>
            </w:pPr>
            <w:r>
              <w:rPr>
                <w:sz w:val="21"/>
              </w:rPr>
              <w:t>半字存</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sz w:val="21"/>
              </w:rPr>
            </w:pPr>
            <w:r>
              <w:rPr>
                <w:rFonts w:hint="default"/>
                <w:sz w:val="21"/>
              </w:rPr>
              <w:t>BLEZ</w:t>
            </w:r>
          </w:p>
        </w:tc>
        <w:tc>
          <w:tcPr>
            <w:tcW w:w="2694" w:type="dxa"/>
            <w:shd w:val="clear" w:color="000000" w:fill="FFFFFF"/>
          </w:tcPr>
          <w:p>
            <w:pPr>
              <w:jc w:val="center"/>
              <w:rPr>
                <w:sz w:val="21"/>
              </w:rPr>
            </w:pPr>
            <w:r>
              <w:rPr>
                <w:rFonts w:hint="eastAsia"/>
                <w:sz w:val="21"/>
              </w:rPr>
              <w:t>有符号比较</w:t>
            </w:r>
          </w:p>
        </w:tc>
        <w:tc>
          <w:tcPr>
            <w:tcW w:w="2694" w:type="dxa"/>
            <w:shd w:val="clear" w:color="000000" w:fill="FFFFFF"/>
          </w:tcPr>
          <w:p>
            <w:pPr>
              <w:ind w:firstLine="105" w:firstLineChars="50"/>
              <w:rPr>
                <w:sz w:val="21"/>
              </w:rPr>
            </w:pPr>
          </w:p>
        </w:tc>
      </w:tr>
    </w:tbl>
    <w:p/>
    <w:p>
      <w:pPr>
        <w:widowControl/>
        <w:jc w:val="left"/>
        <w:sectPr>
          <w:headerReference r:id="rId8" w:type="default"/>
          <w:footerReference r:id="rId9"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72486346"/>
      <w:r>
        <w:rPr>
          <w:rFonts w:hint="eastAsia"/>
        </w:rPr>
        <w:t>总体方案设计</w:t>
      </w:r>
      <w:bookmarkEnd w:id="24"/>
    </w:p>
    <w:p>
      <w:pPr>
        <w:pStyle w:val="3"/>
        <w:tabs>
          <w:tab w:val="left" w:pos="567"/>
          <w:tab w:val="clear" w:pos="720"/>
        </w:tabs>
        <w:ind w:left="818" w:right="240" w:hanging="818"/>
      </w:pPr>
      <w:bookmarkStart w:id="25" w:name="_Toc62765111"/>
      <w:r>
        <w:rPr>
          <w:rFonts w:hint="eastAsia"/>
        </w:rPr>
        <w:t>单周期CPU设计</w:t>
      </w:r>
      <w:bookmarkEnd w:id="25"/>
    </w:p>
    <w:p>
      <w:pPr>
        <w:pStyle w:val="4"/>
        <w:ind w:right="26" w:rightChars="11" w:firstLine="480"/>
      </w:pPr>
      <w:r>
        <w:rPr>
          <w:rFonts w:hint="default" w:ascii="SimSun" w:hAnsi="SimSun"/>
        </w:rPr>
        <w:t>在单周期的CPU设计中，</w:t>
      </w:r>
      <w:r>
        <w:rPr>
          <w:rFonts w:hint="eastAsia" w:ascii="SimSun" w:hAnsi="SimSun"/>
        </w:rPr>
        <w:t>我们采用的方案是微程序控制，且主、控存分开的方案，即采用微程序控制方式，实现主存</w:t>
      </w:r>
      <w:r>
        <w:t>储器（MM）和微程序控制存储器（CM）不共用一个存储器的方式完成方案的设计。同时在实施的过程中，采用部分电路用FPGA方式下载、部分电路用硬件搭建的方式完成。实现过程采用工程化设计思路，整体设计数据通路，然后进行模块细化。</w:t>
      </w:r>
    </w:p>
    <w:p>
      <w:pPr>
        <w:pStyle w:val="4"/>
        <w:ind w:right="26" w:rightChars="11" w:firstLine="480"/>
        <w:rPr>
          <w:rFonts w:ascii="SimSun" w:hAnsi="SimSun"/>
          <w:color w:val="FF0000"/>
        </w:rPr>
      </w:pPr>
      <w:r>
        <w:rPr>
          <w:rFonts w:hint="eastAsia" w:ascii="SimSun" w:hAnsi="SimSun"/>
        </w:rPr>
        <w:t>总体结构图如</w:t>
      </w:r>
      <w:r>
        <w:rPr>
          <w:rFonts w:hint="eastAsia" w:ascii="SimSun" w:hAnsi="SimSun"/>
        </w:rPr>
        <w:fldChar w:fldCharType="begin"/>
      </w:r>
      <w:r>
        <w:rPr>
          <w:rFonts w:hint="eastAsia" w:ascii="SimSun" w:hAnsi="SimSun"/>
        </w:rPr>
        <w:instrText xml:space="preserve"> REF _Ref26160 \h </w:instrText>
      </w:r>
      <w:r>
        <w:rPr>
          <w:rFonts w:hint="eastAsia" w:ascii="SimSun" w:hAnsi="SimSun"/>
        </w:rPr>
        <w:fldChar w:fldCharType="separate"/>
      </w:r>
      <w:r>
        <w:t xml:space="preserve">图 </w:t>
      </w:r>
      <w:r>
        <w:fldChar w:fldCharType="begin"/>
      </w:r>
      <w:r>
        <w:instrText xml:space="preserve"> STYLEREF 1 \s </w:instrText>
      </w:r>
      <w:r>
        <w:fldChar w:fldCharType="separate"/>
      </w:r>
      <w:r>
        <w:t>2</w:t>
      </w:r>
      <w:r>
        <w:fldChar w:fldCharType="end"/>
      </w:r>
      <w:r>
        <w:t>.1</w:t>
      </w:r>
      <w:r>
        <w:rPr>
          <w:rFonts w:hint="eastAsia" w:ascii="SimSun" w:hAnsi="SimSun"/>
        </w:rPr>
        <w:fldChar w:fldCharType="end"/>
      </w:r>
      <w:r>
        <w:rPr>
          <w:rFonts w:hint="eastAsia" w:ascii="SimSun" w:hAnsi="SimSun"/>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9"/>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4"/>
        <w:ind w:right="26" w:rightChars="11" w:firstLine="480"/>
        <w:rPr>
          <w:rFonts w:hint="eastAsia"/>
        </w:rPr>
      </w:pPr>
      <w:r>
        <w:rPr>
          <w:rFonts w:hint="eastAsia"/>
        </w:rPr>
        <w:t>主要用到的功能部件有：程序计数器</w:t>
      </w:r>
      <w:r>
        <w:rPr>
          <w:rFonts w:hint="default"/>
        </w:rPr>
        <w:t>PC</w:t>
      </w:r>
      <w:r>
        <w:rPr>
          <w:rFonts w:hint="eastAsia"/>
        </w:rPr>
        <w:t>、指令存储器</w:t>
      </w:r>
      <w:r>
        <w:rPr>
          <w:rFonts w:hint="default"/>
        </w:rPr>
        <w:t>IM</w:t>
      </w:r>
      <w:r>
        <w:rPr>
          <w:rFonts w:hint="eastAsia"/>
        </w:rPr>
        <w:t>、运算器、寄存器堆</w:t>
      </w:r>
      <w:r>
        <w:rPr>
          <w:rFonts w:hint="default"/>
        </w:rPr>
        <w:t>RF</w:t>
      </w:r>
      <w:r>
        <w:rPr>
          <w:rFonts w:hint="eastAsia"/>
        </w:rPr>
        <w:t>、数据存储器</w:t>
      </w:r>
      <w:r>
        <w:rPr>
          <w:rFonts w:hint="default"/>
        </w:rPr>
        <w:t>DM</w:t>
      </w:r>
      <w:r>
        <w:rPr>
          <w:rFonts w:hint="eastAsia"/>
        </w:rPr>
        <w:t>以及符号扩展</w:t>
      </w:r>
      <w:r>
        <w:rPr>
          <w:rFonts w:hint="default"/>
        </w:rPr>
        <w:t>模块</w:t>
      </w:r>
      <w:r>
        <w:rPr>
          <w:rFonts w:hint="eastAsia"/>
        </w:rPr>
        <w:t>及数据选择器等。下面对主要功能部件具体介绍：</w:t>
      </w:r>
    </w:p>
    <w:p>
      <w:pPr>
        <w:pStyle w:val="4"/>
        <w:ind w:right="26" w:rightChars="11" w:firstLine="480"/>
        <w:rPr>
          <w:rFonts w:hint="eastAsia"/>
        </w:rPr>
      </w:pPr>
    </w:p>
    <w:p>
      <w:pPr>
        <w:pStyle w:val="6"/>
        <w:tabs>
          <w:tab w:val="left" w:pos="600"/>
          <w:tab w:val="clear" w:pos="3558"/>
        </w:tabs>
        <w:ind w:left="1342"/>
      </w:pPr>
      <w:r>
        <w:rPr>
          <w:rFonts w:hint="eastAsia"/>
        </w:rPr>
        <w:t>程序计数器PC</w:t>
      </w:r>
    </w:p>
    <w:p>
      <w:pPr>
        <w:pStyle w:val="4"/>
        <w:ind w:right="26" w:rightChars="11" w:firstLine="480"/>
        <w:rPr>
          <w:rFonts w:hint="default"/>
        </w:rPr>
      </w:pPr>
      <w:r>
        <w:rPr>
          <w:rFonts w:hint="eastAsia"/>
        </w:rPr>
        <w:t>采用时钟上升沿触发的寄存器来作为程序计数器PC，</w:t>
      </w:r>
      <w:r>
        <w:rPr>
          <w:rFonts w:hint="default"/>
        </w:rPr>
        <w:t>此处未使用counter而采用寄存器是因为可能出现跳转指令，方便修改其值。实现以下功能：</w:t>
      </w:r>
    </w:p>
    <w:p>
      <w:pPr>
        <w:pStyle w:val="4"/>
        <w:numPr>
          <w:ilvl w:val="0"/>
          <w:numId w:val="9"/>
        </w:numPr>
        <w:ind w:left="425" w:leftChars="0" w:right="26" w:rightChars="11" w:hanging="425" w:firstLineChars="0"/>
      </w:pPr>
      <w:r>
        <w:rPr>
          <w:rFonts w:hint="default"/>
        </w:rPr>
        <w:t>计数：</w:t>
      </w:r>
      <w:r>
        <w:rPr>
          <w:rFonts w:hint="eastAsia"/>
        </w:rPr>
        <w:t>时钟上升</w:t>
      </w:r>
      <w:r>
        <w:rPr>
          <w:rFonts w:hint="default"/>
        </w:rPr>
        <w:t>时</w:t>
      </w:r>
      <w:r>
        <w:rPr>
          <w:rFonts w:hint="eastAsia"/>
        </w:rPr>
        <w:t>，将输入端</w:t>
      </w:r>
      <w:r>
        <w:rPr>
          <w:rFonts w:hint="default"/>
        </w:rPr>
        <w:t>锁存</w:t>
      </w:r>
      <w:r>
        <w:rPr>
          <w:rFonts w:hint="eastAsia"/>
        </w:rPr>
        <w:t>的32位PC值传输到输出端，实现每个时钟周期PC值的自动更新</w:t>
      </w:r>
      <w:r>
        <w:rPr>
          <w:rFonts w:hint="default"/>
        </w:rPr>
        <w:t>。</w:t>
      </w:r>
    </w:p>
    <w:p>
      <w:pPr>
        <w:pStyle w:val="4"/>
        <w:numPr>
          <w:ilvl w:val="0"/>
          <w:numId w:val="9"/>
        </w:numPr>
        <w:ind w:left="425" w:leftChars="0" w:right="26" w:rightChars="11" w:hanging="425" w:firstLineChars="0"/>
      </w:pPr>
      <w:r>
        <w:rPr>
          <w:rFonts w:hint="default"/>
        </w:rPr>
        <w:t>使能：</w:t>
      </w:r>
      <w:r>
        <w:rPr>
          <w:rFonts w:hint="eastAsia"/>
        </w:rPr>
        <w:t>当使能端为0时忽略时钟信号，</w:t>
      </w:r>
      <w:r>
        <w:rPr>
          <w:rFonts w:hint="default"/>
        </w:rPr>
        <w:t>锁存输出值</w:t>
      </w:r>
      <w:r>
        <w:rPr>
          <w:rFonts w:hint="eastAsia"/>
        </w:rPr>
        <w:t>，使能端连接停机信号来实现运行到目标指令时的停机功能。</w:t>
      </w:r>
    </w:p>
    <w:p>
      <w:pPr>
        <w:pStyle w:val="4"/>
        <w:numPr>
          <w:ilvl w:val="0"/>
          <w:numId w:val="9"/>
        </w:numPr>
        <w:ind w:left="425" w:leftChars="0" w:right="26" w:rightChars="11" w:hanging="425" w:firstLineChars="0"/>
      </w:pPr>
      <w:r>
        <w:rPr>
          <w:rFonts w:hint="default"/>
        </w:rPr>
        <w:t>复位：连接RST手动复位信号方便调试</w:t>
      </w:r>
    </w:p>
    <w:p>
      <w:pPr>
        <w:pStyle w:val="4"/>
        <w:numPr>
          <w:ilvl w:val="0"/>
          <w:numId w:val="0"/>
        </w:numPr>
        <w:ind w:leftChars="0" w:right="26" w:rightChars="11"/>
        <w:jc w:val="center"/>
      </w:pPr>
      <w:r>
        <w:drawing>
          <wp:inline distT="0" distB="0" distL="114300" distR="114300">
            <wp:extent cx="1333500" cy="14478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6"/>
                    <a:stretch>
                      <a:fillRect/>
                    </a:stretch>
                  </pic:blipFill>
                  <pic:spPr>
                    <a:xfrm>
                      <a:off x="0" y="0"/>
                      <a:ext cx="1333500" cy="1447800"/>
                    </a:xfrm>
                    <a:prstGeom prst="rect">
                      <a:avLst/>
                    </a:prstGeom>
                    <a:noFill/>
                    <a:ln w="9525">
                      <a:noFill/>
                    </a:ln>
                  </pic:spPr>
                </pic:pic>
              </a:graphicData>
            </a:graphic>
          </wp:inline>
        </w:drawing>
      </w:r>
    </w:p>
    <w:p>
      <w:pPr>
        <w:pStyle w:val="19"/>
        <w:spacing w:before="91" w:beforeLines="0" w:after="91" w:afterLines="0"/>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rPr>
          <w:rFonts w:hint="eastAsia"/>
        </w:rPr>
        <w:t xml:space="preserve">  程序计数器PC</w:t>
      </w:r>
      <w:r>
        <w:rPr>
          <w:rFonts w:hint="default"/>
        </w:rPr>
        <w:t>结构</w:t>
      </w:r>
      <w:r>
        <w:rPr>
          <w:rFonts w:hint="eastAsia"/>
          <w:szCs w:val="21"/>
        </w:rPr>
        <w:t>图</w:t>
      </w:r>
    </w:p>
    <w:p>
      <w:pPr>
        <w:pStyle w:val="6"/>
        <w:tabs>
          <w:tab w:val="left" w:pos="600"/>
          <w:tab w:val="clear" w:pos="3558"/>
        </w:tabs>
        <w:ind w:left="1342"/>
      </w:pPr>
      <w:r>
        <w:t>指令存储器IM</w:t>
      </w:r>
    </w:p>
    <w:p>
      <w:pPr>
        <w:pStyle w:val="4"/>
        <w:ind w:left="0" w:leftChars="0" w:firstLine="420" w:firstLineChars="0"/>
        <w:rPr>
          <w:rFonts w:hint="default"/>
        </w:rPr>
      </w:pPr>
      <w:r>
        <w:rPr>
          <w:rFonts w:hint="eastAsia"/>
        </w:rPr>
        <w:t>指令存储器IM采用</w:t>
      </w:r>
      <w:r>
        <w:tab/>
      </w:r>
      <w:r>
        <w:rPr>
          <w:rFonts w:hint="eastAsia"/>
        </w:rPr>
        <w:t>Logisim</w:t>
      </w:r>
      <w:r>
        <w:rPr>
          <w:rFonts w:hint="default"/>
        </w:rPr>
        <w:t>默认</w:t>
      </w:r>
      <w:r>
        <w:rPr>
          <w:rFonts w:hint="eastAsia"/>
        </w:rPr>
        <w:t>ROM，</w:t>
      </w:r>
      <w:r>
        <w:rPr>
          <w:rFonts w:hint="default"/>
        </w:rPr>
        <w:t>实现下述功能：</w:t>
      </w:r>
    </w:p>
    <w:p>
      <w:pPr>
        <w:pStyle w:val="4"/>
        <w:numPr>
          <w:ilvl w:val="0"/>
          <w:numId w:val="10"/>
        </w:numPr>
        <w:ind w:left="425" w:leftChars="0" w:hanging="425" w:firstLineChars="0"/>
        <w:rPr>
          <w:rFonts w:hint="eastAsia"/>
        </w:rPr>
      </w:pPr>
      <w:r>
        <w:rPr>
          <w:rFonts w:hint="default"/>
        </w:rPr>
        <w:t>指令装载：</w:t>
      </w:r>
      <w:r>
        <w:rPr>
          <w:rFonts w:hint="eastAsia"/>
        </w:rPr>
        <w:t>CPU运行之前将对应的指令集手动加载到该ROM中</w:t>
      </w:r>
    </w:p>
    <w:p>
      <w:pPr>
        <w:pStyle w:val="4"/>
        <w:numPr>
          <w:ilvl w:val="0"/>
          <w:numId w:val="10"/>
        </w:numPr>
        <w:ind w:left="425" w:leftChars="0" w:hanging="425" w:firstLineChars="0"/>
        <w:rPr>
          <w:rFonts w:hint="eastAsia"/>
        </w:rPr>
      </w:pPr>
      <w:r>
        <w:rPr>
          <w:rFonts w:hint="default"/>
        </w:rPr>
        <w:t>指令取出：取出Addr地址的指令输出到Dout</w:t>
      </w:r>
    </w:p>
    <w:p>
      <w:pPr>
        <w:pStyle w:val="4"/>
        <w:numPr>
          <w:ilvl w:val="0"/>
          <w:numId w:val="10"/>
        </w:numPr>
        <w:ind w:left="425" w:leftChars="0" w:hanging="425" w:firstLineChars="0"/>
        <w:rPr>
          <w:rFonts w:hint="eastAsia"/>
        </w:rPr>
      </w:pPr>
      <w:r>
        <w:rPr>
          <w:rFonts w:hint="default"/>
        </w:rPr>
        <w:t>使能：由PC端的锁存进行使能实现</w:t>
      </w:r>
    </w:p>
    <w:p>
      <w:pPr>
        <w:pStyle w:val="76"/>
      </w:pPr>
      <w:r>
        <w:drawing>
          <wp:inline distT="0" distB="0" distL="114300" distR="114300">
            <wp:extent cx="1819275" cy="1295400"/>
            <wp:effectExtent l="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7"/>
                    <a:stretch>
                      <a:fillRect/>
                    </a:stretch>
                  </pic:blipFill>
                  <pic:spPr>
                    <a:xfrm>
                      <a:off x="0" y="0"/>
                      <a:ext cx="1819275" cy="1295400"/>
                    </a:xfrm>
                    <a:prstGeom prst="rect">
                      <a:avLst/>
                    </a:prstGeom>
                    <a:noFill/>
                    <a:ln w="9525">
                      <a:noFill/>
                    </a:ln>
                  </pic:spPr>
                </pic:pic>
              </a:graphicData>
            </a:graphic>
          </wp:inline>
        </w:drawing>
      </w:r>
    </w:p>
    <w:p>
      <w:pPr>
        <w:pStyle w:val="19"/>
        <w:spacing w:before="91" w:beforeLines="0" w:after="91" w:afterLines="0"/>
        <w:rPr>
          <w:rFonts w:hint="eastAsia"/>
          <w:szCs w:val="21"/>
        </w:rPr>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rPr>
          <w:rFonts w:hint="eastAsia"/>
        </w:rPr>
        <w:t xml:space="preserve">  </w:t>
      </w:r>
      <w:r>
        <w:t>指令存储器IM</w:t>
      </w:r>
      <w:r>
        <w:rPr>
          <w:rFonts w:hint="default"/>
        </w:rPr>
        <w:t>结构</w:t>
      </w:r>
      <w:r>
        <w:rPr>
          <w:rFonts w:hint="eastAsia"/>
          <w:szCs w:val="21"/>
        </w:rPr>
        <w:t>图</w:t>
      </w:r>
    </w:p>
    <w:p>
      <w:pPr>
        <w:rPr>
          <w:rFonts w:hint="eastAsia"/>
        </w:rPr>
      </w:pPr>
    </w:p>
    <w:p>
      <w:pPr>
        <w:pStyle w:val="6"/>
        <w:tabs>
          <w:tab w:val="left" w:pos="600"/>
          <w:tab w:val="clear" w:pos="3558"/>
        </w:tabs>
        <w:ind w:left="1342"/>
      </w:pPr>
      <w:r>
        <w:rPr>
          <w:rFonts w:hint="eastAsia"/>
        </w:rPr>
        <w:t>运算器</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rPr>
          <w:rFonts w:hint="eastAsia"/>
        </w:rPr>
        <w:t>算术逻辑运算单元引脚与功能描述</w:t>
      </w:r>
    </w:p>
    <w:tbl>
      <w:tblPr>
        <w:tblStyle w:val="48"/>
        <w:tblW w:w="729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ALU_OP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运算器功能码，具体功能见下表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Result2</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有符号加减溢出标记，其他操作为零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UOF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无符号加减溢出标记，其他操作为零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sz w:val="18"/>
                <w:szCs w:val="18"/>
              </w:rPr>
              <w:t xml:space="preserve">Equal=(x==y)?1:0, </w:t>
            </w:r>
            <w:r>
              <w:rPr>
                <w:rFonts w:hint="eastAsia"/>
                <w:sz w:val="18"/>
                <w:szCs w:val="18"/>
              </w:rPr>
              <w:t>对所有操作有效</w:t>
            </w:r>
          </w:p>
        </w:tc>
      </w:tr>
    </w:tbl>
    <w:p>
      <w:r>
        <w:t>在实现过程中，需要使用对应于CS341ALU的相应ALUOP，列表如下</w:t>
      </w:r>
    </w:p>
    <w:p>
      <w:pPr>
        <w:pStyle w:val="19"/>
        <w:spacing w:before="91" w:after="91"/>
      </w:pPr>
      <w:bookmarkStart w:id="27" w:name="_Ref4418046"/>
      <w:bookmarkStart w:id="28" w:name="_Ref441804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27"/>
      <w:r>
        <w:t xml:space="preserve"> </w:t>
      </w:r>
      <w:r>
        <w:rPr>
          <w:rFonts w:hint="eastAsia"/>
        </w:rPr>
        <w:t>ALU_</w:t>
      </w:r>
      <w:r>
        <w:t>OP</w:t>
      </w:r>
      <w:r>
        <w:rPr>
          <w:rFonts w:hint="eastAsia"/>
        </w:rPr>
        <w:t>功能对应表</w:t>
      </w:r>
      <w:bookmarkEnd w:id="28"/>
    </w:p>
    <w:tbl>
      <w:tblPr>
        <w:tblStyle w:val="48"/>
        <w:tblW w:w="8940" w:type="dxa"/>
        <w:jc w:val="center"/>
        <w:tblInd w:w="0" w:type="dxa"/>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
      <w:tblGrid>
        <w:gridCol w:w="1600"/>
        <w:gridCol w:w="1380"/>
        <w:gridCol w:w="5960"/>
      </w:tblGrid>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ALU_OP</w:t>
            </w:r>
          </w:p>
        </w:tc>
        <w:tc>
          <w:tcPr>
            <w:tcW w:w="1380" w:type="dxa"/>
            <w:shd w:val="clear" w:color="auto" w:fill="auto"/>
            <w:vAlign w:val="bottom"/>
          </w:tcPr>
          <w:p>
            <w:pPr>
              <w:pStyle w:val="82"/>
              <w:ind w:firstLine="0" w:firstLineChars="0"/>
              <w:jc w:val="center"/>
            </w:pPr>
            <w:r>
              <w:rPr>
                <w:rFonts w:hint="eastAsia"/>
              </w:rPr>
              <w:t>十进制</w:t>
            </w:r>
          </w:p>
        </w:tc>
        <w:tc>
          <w:tcPr>
            <w:tcW w:w="5960" w:type="dxa"/>
            <w:shd w:val="clear" w:color="auto" w:fill="auto"/>
            <w:vAlign w:val="bottom"/>
          </w:tcPr>
          <w:p>
            <w:pPr>
              <w:pStyle w:val="82"/>
              <w:ind w:firstLine="0" w:firstLineChars="0"/>
              <w:jc w:val="center"/>
            </w:pPr>
            <w:r>
              <w:rPr>
                <w:rFonts w:hint="eastAsia"/>
              </w:rPr>
              <w:t>运算功能</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0000</w:t>
            </w:r>
          </w:p>
        </w:tc>
        <w:tc>
          <w:tcPr>
            <w:tcW w:w="1380" w:type="dxa"/>
            <w:shd w:val="clear" w:color="auto" w:fill="auto"/>
            <w:vAlign w:val="bottom"/>
          </w:tcPr>
          <w:p>
            <w:pPr>
              <w:pStyle w:val="82"/>
              <w:ind w:firstLine="0" w:firstLineChars="0"/>
              <w:jc w:val="center"/>
            </w:pPr>
            <w:r>
              <w:t>0</w:t>
            </w:r>
          </w:p>
        </w:tc>
        <w:tc>
          <w:tcPr>
            <w:tcW w:w="5960" w:type="dxa"/>
            <w:shd w:val="clear" w:color="auto" w:fill="auto"/>
            <w:vAlign w:val="bottom"/>
          </w:tcPr>
          <w:p>
            <w:pPr>
              <w:pStyle w:val="82"/>
              <w:ind w:firstLine="0" w:firstLineChars="0"/>
              <w:jc w:val="center"/>
            </w:pPr>
            <w:r>
              <w:t xml:space="preserve">Result = X &lt;&lt; Y   </w:t>
            </w:r>
            <w:r>
              <w:rPr>
                <w:rFonts w:hint="eastAsia"/>
              </w:rPr>
              <w:t>逻辑左移</w:t>
            </w:r>
            <w:r>
              <w:t xml:space="preserve"> </w:t>
            </w:r>
            <w:r>
              <w:rPr>
                <w:rFonts w:hint="eastAsia"/>
              </w:rPr>
              <w:t>（</w:t>
            </w:r>
            <w:r>
              <w:t>Y</w:t>
            </w:r>
            <w:r>
              <w:rPr>
                <w:rFonts w:hint="eastAsia"/>
              </w:rPr>
              <w:t>取低五位）</w:t>
            </w:r>
            <w:r>
              <w:t xml:space="preserve">  Result2=0</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0001</w:t>
            </w:r>
          </w:p>
        </w:tc>
        <w:tc>
          <w:tcPr>
            <w:tcW w:w="1380" w:type="dxa"/>
            <w:shd w:val="clear" w:color="auto" w:fill="auto"/>
            <w:vAlign w:val="bottom"/>
          </w:tcPr>
          <w:p>
            <w:pPr>
              <w:pStyle w:val="82"/>
              <w:ind w:firstLine="0" w:firstLineChars="0"/>
              <w:jc w:val="center"/>
            </w:pPr>
            <w:r>
              <w:t>1</w:t>
            </w:r>
          </w:p>
        </w:tc>
        <w:tc>
          <w:tcPr>
            <w:tcW w:w="5960" w:type="dxa"/>
            <w:shd w:val="clear" w:color="auto" w:fill="auto"/>
            <w:vAlign w:val="bottom"/>
          </w:tcPr>
          <w:p>
            <w:pPr>
              <w:pStyle w:val="82"/>
              <w:ind w:firstLine="0" w:firstLineChars="0"/>
              <w:jc w:val="center"/>
            </w:pPr>
            <w:r>
              <w:t xml:space="preserve">Result = X &gt;&gt;&gt;Y  </w:t>
            </w:r>
            <w:r>
              <w:rPr>
                <w:rFonts w:hint="eastAsia"/>
              </w:rPr>
              <w:t>算术右移</w:t>
            </w:r>
            <w:r>
              <w:t xml:space="preserve"> </w:t>
            </w:r>
            <w:r>
              <w:rPr>
                <w:rFonts w:hint="eastAsia"/>
              </w:rPr>
              <w:t>（</w:t>
            </w:r>
            <w:r>
              <w:t>Y</w:t>
            </w:r>
            <w:r>
              <w:rPr>
                <w:rFonts w:hint="eastAsia"/>
              </w:rPr>
              <w:t>取低五位）</w:t>
            </w:r>
            <w:r>
              <w:t xml:space="preserve">  Result2=0</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0010</w:t>
            </w:r>
          </w:p>
        </w:tc>
        <w:tc>
          <w:tcPr>
            <w:tcW w:w="1380" w:type="dxa"/>
            <w:shd w:val="clear" w:color="auto" w:fill="auto"/>
            <w:vAlign w:val="bottom"/>
          </w:tcPr>
          <w:p>
            <w:pPr>
              <w:pStyle w:val="82"/>
              <w:ind w:firstLine="0" w:firstLineChars="0"/>
              <w:jc w:val="center"/>
            </w:pPr>
            <w:r>
              <w:t>2</w:t>
            </w:r>
          </w:p>
        </w:tc>
        <w:tc>
          <w:tcPr>
            <w:tcW w:w="5960" w:type="dxa"/>
            <w:shd w:val="clear" w:color="auto" w:fill="auto"/>
            <w:vAlign w:val="bottom"/>
          </w:tcPr>
          <w:p>
            <w:pPr>
              <w:pStyle w:val="82"/>
              <w:ind w:firstLine="0" w:firstLineChars="0"/>
              <w:jc w:val="center"/>
            </w:pPr>
            <w:r>
              <w:t xml:space="preserve">Result = X &gt;&gt; Y   </w:t>
            </w:r>
            <w:r>
              <w:rPr>
                <w:rFonts w:hint="eastAsia"/>
              </w:rPr>
              <w:t>逻辑右移</w:t>
            </w:r>
            <w:r>
              <w:t xml:space="preserve"> </w:t>
            </w:r>
            <w:r>
              <w:rPr>
                <w:rFonts w:hint="eastAsia"/>
              </w:rPr>
              <w:t>（</w:t>
            </w:r>
            <w:r>
              <w:t>Y</w:t>
            </w:r>
            <w:r>
              <w:rPr>
                <w:rFonts w:hint="eastAsia"/>
              </w:rPr>
              <w:t>取低五位）</w:t>
            </w:r>
            <w:r>
              <w:t xml:space="preserve">  Result2=0</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0011</w:t>
            </w:r>
          </w:p>
        </w:tc>
        <w:tc>
          <w:tcPr>
            <w:tcW w:w="1380" w:type="dxa"/>
            <w:shd w:val="clear" w:color="auto" w:fill="auto"/>
            <w:vAlign w:val="bottom"/>
          </w:tcPr>
          <w:p>
            <w:pPr>
              <w:pStyle w:val="82"/>
              <w:ind w:firstLine="0" w:firstLineChars="0"/>
              <w:jc w:val="center"/>
            </w:pPr>
            <w:r>
              <w:t>3</w:t>
            </w:r>
          </w:p>
        </w:tc>
        <w:tc>
          <w:tcPr>
            <w:tcW w:w="5960" w:type="dxa"/>
            <w:shd w:val="clear" w:color="auto" w:fill="auto"/>
            <w:vAlign w:val="bottom"/>
          </w:tcPr>
          <w:p>
            <w:pPr>
              <w:pStyle w:val="82"/>
              <w:ind w:firstLine="0" w:firstLineChars="0"/>
              <w:jc w:val="center"/>
            </w:pPr>
            <w:r>
              <w:t xml:space="preserve">Result = (X * Y)[31:0];  Result2 = (X * Y)[63:32] </w:t>
            </w:r>
            <w:r>
              <w:rPr>
                <w:rFonts w:hint="eastAsia"/>
              </w:rPr>
              <w:t>无符号乘法</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0100</w:t>
            </w:r>
          </w:p>
        </w:tc>
        <w:tc>
          <w:tcPr>
            <w:tcW w:w="1380" w:type="dxa"/>
            <w:shd w:val="clear" w:color="auto" w:fill="auto"/>
            <w:vAlign w:val="bottom"/>
          </w:tcPr>
          <w:p>
            <w:pPr>
              <w:pStyle w:val="82"/>
              <w:ind w:firstLine="0" w:firstLineChars="0"/>
              <w:jc w:val="center"/>
            </w:pPr>
            <w:r>
              <w:t>4</w:t>
            </w:r>
          </w:p>
        </w:tc>
        <w:tc>
          <w:tcPr>
            <w:tcW w:w="5960" w:type="dxa"/>
            <w:shd w:val="clear" w:color="auto" w:fill="auto"/>
            <w:vAlign w:val="bottom"/>
          </w:tcPr>
          <w:p>
            <w:pPr>
              <w:pStyle w:val="82"/>
              <w:ind w:firstLine="0" w:firstLineChars="0"/>
              <w:jc w:val="center"/>
            </w:pPr>
            <w:r>
              <w:t xml:space="preserve">Result = X/Y;   Result2 = X%Y  </w:t>
            </w:r>
            <w:r>
              <w:rPr>
                <w:rFonts w:hint="eastAsia"/>
              </w:rPr>
              <w:t>无符号除法</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0101</w:t>
            </w:r>
          </w:p>
        </w:tc>
        <w:tc>
          <w:tcPr>
            <w:tcW w:w="1380" w:type="dxa"/>
            <w:shd w:val="clear" w:color="auto" w:fill="auto"/>
            <w:vAlign w:val="bottom"/>
          </w:tcPr>
          <w:p>
            <w:pPr>
              <w:pStyle w:val="82"/>
              <w:ind w:firstLine="0" w:firstLineChars="0"/>
              <w:jc w:val="center"/>
            </w:pPr>
            <w:r>
              <w:t>5</w:t>
            </w:r>
          </w:p>
        </w:tc>
        <w:tc>
          <w:tcPr>
            <w:tcW w:w="5960" w:type="dxa"/>
            <w:shd w:val="clear" w:color="auto" w:fill="auto"/>
            <w:vAlign w:val="bottom"/>
          </w:tcPr>
          <w:p>
            <w:pPr>
              <w:pStyle w:val="82"/>
              <w:ind w:firstLine="0" w:firstLineChars="0"/>
              <w:jc w:val="center"/>
            </w:pPr>
            <w:r>
              <w:t>Result = X + Y    (Set OF/UOF)</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0110</w:t>
            </w:r>
          </w:p>
        </w:tc>
        <w:tc>
          <w:tcPr>
            <w:tcW w:w="1380" w:type="dxa"/>
            <w:shd w:val="clear" w:color="auto" w:fill="auto"/>
            <w:vAlign w:val="bottom"/>
          </w:tcPr>
          <w:p>
            <w:pPr>
              <w:pStyle w:val="82"/>
              <w:ind w:firstLine="0" w:firstLineChars="0"/>
              <w:jc w:val="center"/>
            </w:pPr>
            <w:r>
              <w:t>6</w:t>
            </w:r>
          </w:p>
        </w:tc>
        <w:tc>
          <w:tcPr>
            <w:tcW w:w="5960" w:type="dxa"/>
            <w:shd w:val="clear" w:color="auto" w:fill="auto"/>
            <w:vAlign w:val="bottom"/>
          </w:tcPr>
          <w:p>
            <w:pPr>
              <w:pStyle w:val="82"/>
              <w:ind w:firstLine="0" w:firstLineChars="0"/>
              <w:jc w:val="center"/>
            </w:pPr>
            <w:r>
              <w:t>Result = X - Y    (Set OF/UOF)</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0111</w:t>
            </w:r>
          </w:p>
        </w:tc>
        <w:tc>
          <w:tcPr>
            <w:tcW w:w="1380" w:type="dxa"/>
            <w:shd w:val="clear" w:color="auto" w:fill="auto"/>
            <w:vAlign w:val="bottom"/>
          </w:tcPr>
          <w:p>
            <w:pPr>
              <w:pStyle w:val="82"/>
              <w:ind w:firstLine="0" w:firstLineChars="0"/>
              <w:jc w:val="center"/>
            </w:pPr>
            <w:r>
              <w:t>7</w:t>
            </w:r>
          </w:p>
        </w:tc>
        <w:tc>
          <w:tcPr>
            <w:tcW w:w="5960" w:type="dxa"/>
            <w:shd w:val="clear" w:color="auto" w:fill="auto"/>
            <w:vAlign w:val="bottom"/>
          </w:tcPr>
          <w:p>
            <w:pPr>
              <w:pStyle w:val="82"/>
              <w:ind w:firstLine="0" w:firstLineChars="0"/>
              <w:jc w:val="center"/>
            </w:pPr>
            <w:r>
              <w:t xml:space="preserve">Result = X &amp; Y   </w:t>
            </w:r>
            <w:r>
              <w:rPr>
                <w:rFonts w:hint="eastAsia"/>
              </w:rPr>
              <w:t>按位与</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1000</w:t>
            </w:r>
          </w:p>
        </w:tc>
        <w:tc>
          <w:tcPr>
            <w:tcW w:w="1380" w:type="dxa"/>
            <w:shd w:val="clear" w:color="auto" w:fill="auto"/>
            <w:vAlign w:val="bottom"/>
          </w:tcPr>
          <w:p>
            <w:pPr>
              <w:pStyle w:val="82"/>
              <w:ind w:firstLine="0" w:firstLineChars="0"/>
              <w:jc w:val="center"/>
            </w:pPr>
            <w:r>
              <w:t>8</w:t>
            </w:r>
          </w:p>
        </w:tc>
        <w:tc>
          <w:tcPr>
            <w:tcW w:w="5960" w:type="dxa"/>
            <w:shd w:val="clear" w:color="auto" w:fill="auto"/>
            <w:vAlign w:val="bottom"/>
          </w:tcPr>
          <w:p>
            <w:pPr>
              <w:pStyle w:val="82"/>
              <w:ind w:firstLine="0" w:firstLineChars="0"/>
              <w:jc w:val="center"/>
            </w:pPr>
            <w:r>
              <w:t xml:space="preserve">Result = X | Y    </w:t>
            </w:r>
            <w:r>
              <w:rPr>
                <w:rFonts w:hint="eastAsia"/>
              </w:rPr>
              <w:t>按位或</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1001</w:t>
            </w:r>
          </w:p>
        </w:tc>
        <w:tc>
          <w:tcPr>
            <w:tcW w:w="1380" w:type="dxa"/>
            <w:shd w:val="clear" w:color="auto" w:fill="auto"/>
            <w:vAlign w:val="bottom"/>
          </w:tcPr>
          <w:p>
            <w:pPr>
              <w:pStyle w:val="82"/>
              <w:ind w:firstLine="0" w:firstLineChars="0"/>
              <w:jc w:val="center"/>
            </w:pPr>
            <w:r>
              <w:t>9</w:t>
            </w:r>
          </w:p>
        </w:tc>
        <w:tc>
          <w:tcPr>
            <w:tcW w:w="5960" w:type="dxa"/>
            <w:shd w:val="clear" w:color="auto" w:fill="auto"/>
            <w:vAlign w:val="bottom"/>
          </w:tcPr>
          <w:p>
            <w:pPr>
              <w:pStyle w:val="82"/>
              <w:ind w:firstLine="0" w:firstLineChars="0"/>
              <w:jc w:val="center"/>
            </w:pPr>
            <w:r>
              <w:t>Result = X</w:t>
            </w:r>
            <w:r>
              <w:rPr>
                <w:rFonts w:hint="eastAsia"/>
              </w:rPr>
              <w:t>⊕</w:t>
            </w:r>
            <w:r>
              <w:t xml:space="preserve">Y    </w:t>
            </w:r>
            <w:r>
              <w:rPr>
                <w:rFonts w:hint="eastAsia"/>
              </w:rPr>
              <w:t>按位异或</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1010</w:t>
            </w:r>
          </w:p>
        </w:tc>
        <w:tc>
          <w:tcPr>
            <w:tcW w:w="1380" w:type="dxa"/>
            <w:shd w:val="clear" w:color="auto" w:fill="auto"/>
            <w:vAlign w:val="bottom"/>
          </w:tcPr>
          <w:p>
            <w:pPr>
              <w:pStyle w:val="82"/>
              <w:ind w:firstLine="0" w:firstLineChars="0"/>
              <w:jc w:val="center"/>
            </w:pPr>
            <w:r>
              <w:t>10</w:t>
            </w:r>
          </w:p>
        </w:tc>
        <w:tc>
          <w:tcPr>
            <w:tcW w:w="5960" w:type="dxa"/>
            <w:shd w:val="clear" w:color="auto" w:fill="auto"/>
            <w:vAlign w:val="bottom"/>
          </w:tcPr>
          <w:p>
            <w:pPr>
              <w:pStyle w:val="82"/>
              <w:ind w:firstLine="0" w:firstLineChars="0"/>
              <w:jc w:val="center"/>
            </w:pPr>
            <w:r>
              <w:t xml:space="preserve">Result = ~(X |Y)  </w:t>
            </w:r>
            <w:r>
              <w:rPr>
                <w:rFonts w:hint="eastAsia"/>
              </w:rPr>
              <w:t>按位或非</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1011</w:t>
            </w:r>
          </w:p>
        </w:tc>
        <w:tc>
          <w:tcPr>
            <w:tcW w:w="1380" w:type="dxa"/>
            <w:shd w:val="clear" w:color="auto" w:fill="auto"/>
            <w:vAlign w:val="bottom"/>
          </w:tcPr>
          <w:p>
            <w:pPr>
              <w:pStyle w:val="82"/>
              <w:ind w:firstLine="0" w:firstLineChars="0"/>
              <w:jc w:val="center"/>
            </w:pPr>
            <w:r>
              <w:t>11</w:t>
            </w:r>
          </w:p>
        </w:tc>
        <w:tc>
          <w:tcPr>
            <w:tcW w:w="5960" w:type="dxa"/>
            <w:shd w:val="clear" w:color="auto" w:fill="auto"/>
            <w:vAlign w:val="bottom"/>
          </w:tcPr>
          <w:p>
            <w:pPr>
              <w:pStyle w:val="82"/>
              <w:ind w:firstLine="0" w:firstLineChars="0"/>
              <w:jc w:val="center"/>
            </w:pPr>
            <w:r>
              <w:t xml:space="preserve">Result = (X &lt; Y) ? 1 : 0 </w:t>
            </w:r>
            <w:r>
              <w:rPr>
                <w:rFonts w:hint="eastAsia"/>
              </w:rPr>
              <w:t>符号比较</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1100</w:t>
            </w:r>
          </w:p>
        </w:tc>
        <w:tc>
          <w:tcPr>
            <w:tcW w:w="1380" w:type="dxa"/>
            <w:shd w:val="clear" w:color="auto" w:fill="auto"/>
            <w:vAlign w:val="bottom"/>
          </w:tcPr>
          <w:p>
            <w:pPr>
              <w:pStyle w:val="82"/>
              <w:ind w:firstLine="0" w:firstLineChars="0"/>
              <w:jc w:val="center"/>
            </w:pPr>
            <w:r>
              <w:t>12</w:t>
            </w:r>
          </w:p>
        </w:tc>
        <w:tc>
          <w:tcPr>
            <w:tcW w:w="5960" w:type="dxa"/>
            <w:shd w:val="clear" w:color="auto" w:fill="auto"/>
            <w:vAlign w:val="bottom"/>
          </w:tcPr>
          <w:p>
            <w:pPr>
              <w:pStyle w:val="82"/>
              <w:ind w:firstLine="0" w:firstLineChars="0"/>
              <w:jc w:val="center"/>
            </w:pPr>
            <w:r>
              <w:t xml:space="preserve">Result = (X &lt; Y) ? 1 : 0 </w:t>
            </w:r>
            <w:r>
              <w:rPr>
                <w:rFonts w:hint="eastAsia"/>
              </w:rPr>
              <w:t>无符号比较</w:t>
            </w:r>
          </w:p>
        </w:tc>
      </w:tr>
    </w:tbl>
    <w:p>
      <w:pPr>
        <w:pStyle w:val="6"/>
        <w:tabs>
          <w:tab w:val="left" w:pos="600"/>
          <w:tab w:val="clear" w:pos="3558"/>
        </w:tabs>
        <w:ind w:left="1342"/>
      </w:pPr>
      <w:r>
        <w:t>寄存器堆RF</w:t>
      </w:r>
    </w:p>
    <w:p>
      <w:pPr>
        <w:pStyle w:val="4"/>
      </w:pPr>
      <w:r>
        <w:t>使用已经实现的二次封装MIPS Regfile作为寄存器堆RF的实现，为双路的寄存器。</w:t>
      </w:r>
    </w:p>
    <w:p>
      <w:pPr>
        <w:pStyle w:val="4"/>
        <w:jc w:val="center"/>
      </w:pPr>
      <w:r>
        <w:drawing>
          <wp:inline distT="0" distB="0" distL="114300" distR="114300">
            <wp:extent cx="1118870" cy="1537970"/>
            <wp:effectExtent l="0" t="0" r="5080" b="508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8"/>
                    <a:stretch>
                      <a:fillRect/>
                    </a:stretch>
                  </pic:blipFill>
                  <pic:spPr>
                    <a:xfrm>
                      <a:off x="0" y="0"/>
                      <a:ext cx="1118870" cy="1537970"/>
                    </a:xfrm>
                    <a:prstGeom prst="rect">
                      <a:avLst/>
                    </a:prstGeom>
                    <a:noFill/>
                    <a:ln w="9525">
                      <a:noFill/>
                    </a:ln>
                  </pic:spPr>
                </pic:pic>
              </a:graphicData>
            </a:graphic>
          </wp:inline>
        </w:drawing>
      </w:r>
    </w:p>
    <w:p>
      <w:pPr>
        <w:pStyle w:val="19"/>
        <w:spacing w:before="91" w:beforeLines="0" w:after="91" w:afterLines="0"/>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rPr>
          <w:rFonts w:hint="eastAsia"/>
        </w:rPr>
        <w:t xml:space="preserve">  </w:t>
      </w:r>
      <w:r>
        <w:rPr>
          <w:rFonts w:hint="default"/>
        </w:rPr>
        <w:t>寄存器堆RF结构</w:t>
      </w:r>
      <w:r>
        <w:rPr>
          <w:rFonts w:hint="eastAsia"/>
          <w:szCs w:val="21"/>
        </w:rPr>
        <w:t>图</w:t>
      </w:r>
    </w:p>
    <w:p>
      <w:pPr>
        <w:pStyle w:val="5"/>
        <w:spacing w:before="229" w:beforeLines="0" w:after="229" w:afterLines="0"/>
      </w:pPr>
      <w:r>
        <w:rPr>
          <w:rFonts w:hint="eastAsia"/>
        </w:rPr>
        <w:t>数据通路的设计</w:t>
      </w:r>
    </w:p>
    <w:p>
      <w:pPr>
        <w:pStyle w:val="4"/>
        <w:ind w:firstLine="480"/>
        <w:rPr>
          <w:rFonts w:hint="eastAsia"/>
        </w:rPr>
      </w:pPr>
      <w:r>
        <w:rPr>
          <w:rFonts w:hint="eastAsia"/>
        </w:rPr>
        <w:t>每条的指令各个模块的相连情况如</w:t>
      </w:r>
      <w:r>
        <w:rPr>
          <w:rFonts w:hint="default"/>
        </w:rPr>
        <w:t xml:space="preserve"> </w:t>
      </w:r>
      <w:r>
        <w:rPr>
          <w:rFonts w:hint="eastAsia"/>
          <w:lang w:eastAsia="zh-CN"/>
        </w:rPr>
        <w:fldChar w:fldCharType="begin"/>
      </w:r>
      <w:r>
        <w:rPr>
          <w:rFonts w:hint="eastAsia"/>
          <w:lang w:eastAsia="zh-CN"/>
        </w:rPr>
        <w:instrText xml:space="preserve"> REF _Ref1061746054 \h </w:instrText>
      </w:r>
      <w:r>
        <w:rPr>
          <w:rFonts w:hint="eastAsia"/>
          <w:lang w:eastAsia="zh-CN"/>
        </w:rP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rPr>
          <w:rFonts w:hint="eastAsia"/>
        </w:rPr>
        <w:t>3</w:t>
      </w:r>
      <w:r>
        <w:t xml:space="preserve"> </w:t>
      </w:r>
      <w:r>
        <w:rPr>
          <w:rFonts w:hint="eastAsia"/>
        </w:rPr>
        <w:t>指令系统数据通路框架</w:t>
      </w:r>
      <w:r>
        <w:rPr>
          <w:rFonts w:hint="eastAsia"/>
          <w:lang w:eastAsia="zh-CN"/>
        </w:rPr>
        <w:fldChar w:fldCharType="end"/>
      </w:r>
      <w:r>
        <w:rPr>
          <w:rFonts w:hint="default"/>
          <w:lang w:eastAsia="zh-CN"/>
        </w:rPr>
        <w:t xml:space="preserve"> </w:t>
      </w:r>
      <w:r>
        <w:rPr>
          <w:rFonts w:hint="eastAsia"/>
        </w:rPr>
        <w:t>所示。其中EXT表示根据IM进行不同扩展得到的数据结果或PC值。各条指令对应的表格项表示与该模块连接的模块或引脚名。</w:t>
      </w:r>
    </w:p>
    <w:p>
      <w:pPr>
        <w:pStyle w:val="4"/>
        <w:ind w:firstLine="480"/>
        <w:rPr>
          <w:rFonts w:hint="default"/>
        </w:rPr>
      </w:pPr>
      <w:r>
        <w:rPr>
          <w:rFonts w:hint="default"/>
        </w:rPr>
        <w:t>为了便于说明，采用下面命名规则：</w:t>
      </w:r>
    </w:p>
    <w:p>
      <w:pPr>
        <w:pStyle w:val="4"/>
        <w:numPr>
          <w:ilvl w:val="0"/>
          <w:numId w:val="0"/>
        </w:numPr>
        <w:ind w:leftChars="0"/>
        <w:rPr>
          <w:rFonts w:hint="default"/>
        </w:rPr>
      </w:pPr>
      <w:r>
        <w:rPr>
          <w:rFonts w:hint="default"/>
        </w:rPr>
        <w:t>驼峰+下划线命名：</w:t>
      </w:r>
    </w:p>
    <w:p>
      <w:pPr>
        <w:pStyle w:val="4"/>
        <w:numPr>
          <w:ilvl w:val="0"/>
          <w:numId w:val="11"/>
        </w:numPr>
        <w:ind w:left="425" w:leftChars="0" w:hanging="425" w:firstLineChars="0"/>
        <w:rPr>
          <w:rFonts w:hint="default"/>
        </w:rPr>
      </w:pPr>
      <w:r>
        <w:rPr>
          <w:rFonts w:hint="default"/>
        </w:rPr>
        <w:t>器件内部首字母大写其相连，如：AluOP</w:t>
      </w:r>
    </w:p>
    <w:p>
      <w:pPr>
        <w:pStyle w:val="4"/>
        <w:numPr>
          <w:ilvl w:val="0"/>
          <w:numId w:val="11"/>
        </w:numPr>
        <w:ind w:left="425" w:leftChars="0" w:hanging="425" w:firstLineChars="0"/>
        <w:rPr>
          <w:rFonts w:hint="default"/>
        </w:rPr>
      </w:pPr>
      <w:r>
        <w:rPr>
          <w:rFonts w:hint="default"/>
        </w:rPr>
        <w:t>输入输出采用in,Out，Result进行区分如Alu_Result</w:t>
      </w:r>
    </w:p>
    <w:p>
      <w:pPr>
        <w:pStyle w:val="4"/>
        <w:numPr>
          <w:ilvl w:val="0"/>
          <w:numId w:val="11"/>
        </w:numPr>
        <w:ind w:left="425" w:leftChars="0" w:hanging="425" w:firstLineChars="0"/>
        <w:rPr>
          <w:rFonts w:hint="default"/>
        </w:rPr>
      </w:pPr>
      <w:r>
        <w:rPr>
          <w:rFonts w:hint="default"/>
        </w:rPr>
        <w:t>不同流水段采用 流水段.接口命名 如 DM.PC</w:t>
      </w:r>
    </w:p>
    <w:p>
      <w:pPr>
        <w:pStyle w:val="4"/>
        <w:numPr>
          <w:ilvl w:val="0"/>
          <w:numId w:val="0"/>
        </w:numPr>
        <w:ind w:leftChars="0"/>
        <w:rPr>
          <w:rFonts w:hint="default"/>
        </w:rPr>
      </w:pPr>
      <w:r>
        <w:rPr>
          <w:rFonts w:hint="default"/>
        </w:rPr>
        <w:t>以下章节采用相同命名规范，不再赘述</w:t>
      </w:r>
    </w:p>
    <w:p>
      <w:pPr>
        <w:pStyle w:val="90"/>
      </w:pPr>
      <w:bookmarkStart w:id="29" w:name="_Ref1061746054"/>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r>
        <w:t xml:space="preserve"> </w:t>
      </w:r>
      <w:r>
        <w:rPr>
          <w:rFonts w:hint="eastAsia"/>
        </w:rPr>
        <w:t>指令系统数据通路框架</w:t>
      </w:r>
      <w:bookmarkEnd w:id="29"/>
    </w:p>
    <w:tbl>
      <w:tblPr>
        <w:tblStyle w:val="48"/>
        <w:tblW w:w="8131"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914"/>
        <w:gridCol w:w="1373"/>
        <w:gridCol w:w="585"/>
        <w:gridCol w:w="573"/>
        <w:gridCol w:w="573"/>
        <w:gridCol w:w="525"/>
        <w:gridCol w:w="796"/>
        <w:gridCol w:w="462"/>
        <w:gridCol w:w="419"/>
        <w:gridCol w:w="693"/>
        <w:gridCol w:w="645"/>
        <w:gridCol w:w="573"/>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70" w:hRule="atLeast"/>
          <w:tblHeader/>
          <w:jc w:val="center"/>
        </w:trPr>
        <w:tc>
          <w:tcPr>
            <w:tcW w:w="914"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指令</w:t>
            </w:r>
          </w:p>
        </w:tc>
        <w:tc>
          <w:tcPr>
            <w:tcW w:w="1373"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PC</w:t>
            </w:r>
          </w:p>
        </w:tc>
        <w:tc>
          <w:tcPr>
            <w:tcW w:w="585"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IM</w:t>
            </w:r>
          </w:p>
        </w:tc>
        <w:tc>
          <w:tcPr>
            <w:tcW w:w="2467" w:type="dxa"/>
            <w:gridSpan w:val="4"/>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RF</w:t>
            </w:r>
          </w:p>
        </w:tc>
        <w:tc>
          <w:tcPr>
            <w:tcW w:w="1574" w:type="dxa"/>
            <w:gridSpan w:val="3"/>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ALU</w:t>
            </w:r>
          </w:p>
        </w:tc>
        <w:tc>
          <w:tcPr>
            <w:tcW w:w="1218" w:type="dxa"/>
            <w:gridSpan w:val="2"/>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DM</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tblHeader/>
          <w:jc w:val="center"/>
        </w:trPr>
        <w:tc>
          <w:tcPr>
            <w:tcW w:w="914" w:type="dxa"/>
            <w:vMerge w:val="continue"/>
            <w:shd w:val="clear" w:color="auto" w:fill="auto"/>
            <w:vAlign w:val="center"/>
          </w:tcPr>
          <w:p>
            <w:pPr>
              <w:widowControl/>
              <w:jc w:val="left"/>
              <w:rPr>
                <w:rFonts w:ascii="SimSun" w:hAnsi="SimSun" w:cs="SimSun"/>
                <w:color w:val="000000"/>
                <w:kern w:val="0"/>
                <w:sz w:val="21"/>
                <w:szCs w:val="21"/>
              </w:rPr>
            </w:pPr>
          </w:p>
        </w:tc>
        <w:tc>
          <w:tcPr>
            <w:tcW w:w="1373" w:type="dxa"/>
            <w:vMerge w:val="continue"/>
            <w:shd w:val="clear" w:color="auto" w:fill="auto"/>
            <w:vAlign w:val="center"/>
          </w:tcPr>
          <w:p>
            <w:pPr>
              <w:widowControl/>
              <w:jc w:val="left"/>
              <w:rPr>
                <w:rFonts w:ascii="SimSun" w:hAnsi="SimSun" w:cs="SimSun"/>
                <w:color w:val="000000"/>
                <w:kern w:val="0"/>
                <w:sz w:val="21"/>
                <w:szCs w:val="21"/>
              </w:rPr>
            </w:pPr>
          </w:p>
        </w:tc>
        <w:tc>
          <w:tcPr>
            <w:tcW w:w="585" w:type="dxa"/>
            <w:vMerge w:val="continue"/>
            <w:shd w:val="clear" w:color="auto" w:fill="auto"/>
            <w:vAlign w:val="center"/>
          </w:tcPr>
          <w:p>
            <w:pPr>
              <w:widowControl/>
              <w:jc w:val="left"/>
              <w:rPr>
                <w:rFonts w:ascii="SimSun" w:hAnsi="SimSun" w:cs="SimSun"/>
                <w:color w:val="000000"/>
                <w:kern w:val="0"/>
                <w:sz w:val="21"/>
                <w:szCs w:val="21"/>
              </w:rPr>
            </w:pP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R1#</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R2#</w:t>
            </w:r>
          </w:p>
        </w:tc>
        <w:tc>
          <w:tcPr>
            <w:tcW w:w="525"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W#</w:t>
            </w:r>
          </w:p>
        </w:tc>
        <w:tc>
          <w:tcPr>
            <w:tcW w:w="796"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462"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w:t>
            </w:r>
          </w:p>
        </w:tc>
        <w:tc>
          <w:tcPr>
            <w:tcW w:w="419"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B</w:t>
            </w:r>
          </w:p>
        </w:tc>
        <w:tc>
          <w:tcPr>
            <w:tcW w:w="69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OP</w:t>
            </w:r>
          </w:p>
        </w:tc>
        <w:tc>
          <w:tcPr>
            <w:tcW w:w="645"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Addr</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00"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预先载入IM中</w:t>
            </w:r>
          </w:p>
        </w:tc>
        <w:tc>
          <w:tcPr>
            <w:tcW w:w="137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与IM，DM相连，解析后作为地址</w:t>
            </w:r>
          </w:p>
        </w:tc>
        <w:tc>
          <w:tcPr>
            <w:tcW w:w="585"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PC输出相连</w:t>
            </w:r>
          </w:p>
        </w:tc>
        <w:tc>
          <w:tcPr>
            <w:tcW w:w="57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Rd</w:t>
            </w:r>
          </w:p>
        </w:tc>
        <w:tc>
          <w:tcPr>
            <w:tcW w:w="796"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DM_Out</w:t>
            </w:r>
          </w:p>
        </w:tc>
        <w:tc>
          <w:tcPr>
            <w:tcW w:w="462"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R1</w:t>
            </w:r>
          </w:p>
        </w:tc>
        <w:tc>
          <w:tcPr>
            <w:tcW w:w="419"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R2</w:t>
            </w:r>
          </w:p>
        </w:tc>
        <w:tc>
          <w:tcPr>
            <w:tcW w:w="69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ALUop</w:t>
            </w:r>
          </w:p>
        </w:tc>
        <w:tc>
          <w:tcPr>
            <w:tcW w:w="645"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ALU_Result</w:t>
            </w:r>
          </w:p>
        </w:tc>
        <w:tc>
          <w:tcPr>
            <w:tcW w:w="573" w:type="dxa"/>
            <w:shd w:val="clear" w:color="auto" w:fill="auto"/>
            <w:vAlign w:val="center"/>
          </w:tcPr>
          <w:p>
            <w:pPr>
              <w:widowControl/>
              <w:jc w:val="left"/>
              <w:rPr>
                <w:rFonts w:ascii="SimSun" w:hAnsi="SimSun" w:cs="SimSun"/>
                <w:color w:val="000000"/>
                <w:kern w:val="0"/>
                <w:sz w:val="18"/>
                <w:szCs w:val="18"/>
              </w:rPr>
            </w:pPr>
          </w:p>
        </w:tc>
      </w:tr>
    </w:tbl>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SimSun" w:hAnsi="SimSun"/>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 xml:space="preserve">REF _Ref464752784 \h</w:instrText>
      </w:r>
      <w:r>
        <w:instrText xml:space="preserve"> </w:instrText>
      </w:r>
      <w: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rPr>
          <w:rFonts w:hint="eastAsia"/>
        </w:rPr>
        <w:t>4</w:t>
      </w:r>
      <w:r>
        <w:fldChar w:fldCharType="end"/>
      </w:r>
      <w:r>
        <w:rPr>
          <w:rFonts w:hint="eastAsia"/>
        </w:rPr>
        <w:t>。</w:t>
      </w:r>
    </w:p>
    <w:p>
      <w:pPr>
        <w:pStyle w:val="90"/>
        <w:keepNext/>
        <w:rPr>
          <w:rFonts w:hint="eastAsia"/>
        </w:rPr>
      </w:pPr>
      <w:bookmarkStart w:id="30" w:name="_Ref464752784"/>
      <w:bookmarkStart w:id="31" w:name="_Ref46494219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30"/>
      <w:r>
        <w:t xml:space="preserve"> </w:t>
      </w:r>
      <w:r>
        <w:rPr>
          <w:rFonts w:hint="eastAsia"/>
        </w:rPr>
        <w:t>主控制器控制信号的作用说明</w:t>
      </w:r>
      <w:bookmarkEnd w:id="31"/>
    </w:p>
    <w:tbl>
      <w:tblPr>
        <w:tblStyle w:val="48"/>
        <w:tblW w:w="8102"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37"/>
        <w:gridCol w:w="1417"/>
        <w:gridCol w:w="5548"/>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blHeader/>
          <w:jc w:val="center"/>
        </w:trPr>
        <w:tc>
          <w:tcPr>
            <w:tcW w:w="1137"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561" w:hRule="atLeast"/>
          <w:jc w:val="center"/>
        </w:trPr>
        <w:tc>
          <w:tcPr>
            <w:tcW w:w="1137" w:type="dxa"/>
            <w:shd w:val="clear" w:color="auto" w:fill="auto"/>
            <w:vAlign w:val="center"/>
          </w:tcPr>
          <w:p>
            <w:pPr>
              <w:pStyle w:val="4"/>
              <w:ind w:firstLine="0" w:firstLineChars="0"/>
              <w:jc w:val="center"/>
              <w:rPr>
                <w:sz w:val="18"/>
                <w:szCs w:val="18"/>
              </w:rPr>
            </w:pPr>
            <w:r>
              <w:rPr>
                <w:rFonts w:hint="eastAsia"/>
                <w:sz w:val="18"/>
                <w:szCs w:val="18"/>
              </w:rPr>
              <w:t>ALU</w:t>
            </w:r>
            <w:r>
              <w:rPr>
                <w:sz w:val="18"/>
                <w:szCs w:val="18"/>
              </w:rPr>
              <w:t>_OP</w:t>
            </w:r>
          </w:p>
        </w:tc>
        <w:tc>
          <w:tcPr>
            <w:tcW w:w="1417" w:type="dxa"/>
            <w:shd w:val="clear" w:color="auto" w:fill="auto"/>
            <w:vAlign w:val="center"/>
          </w:tcPr>
          <w:p>
            <w:pPr>
              <w:pStyle w:val="4"/>
              <w:ind w:left="0" w:leftChars="0" w:firstLine="0" w:firstLineChars="0"/>
              <w:jc w:val="center"/>
              <w:rPr>
                <w:sz w:val="18"/>
                <w:szCs w:val="18"/>
              </w:rPr>
            </w:pPr>
            <w:r>
              <w:rPr>
                <w:rFonts w:hint="eastAsia"/>
                <w:sz w:val="18"/>
                <w:szCs w:val="18"/>
              </w:rPr>
              <w:t>X</w:t>
            </w:r>
          </w:p>
        </w:tc>
        <w:tc>
          <w:tcPr>
            <w:tcW w:w="5548" w:type="dxa"/>
            <w:shd w:val="clear" w:color="auto" w:fill="auto"/>
            <w:vAlign w:val="center"/>
          </w:tcPr>
          <w:p>
            <w:pPr>
              <w:keepNext w:val="0"/>
              <w:keepLines w:val="0"/>
              <w:widowControl/>
              <w:suppressLineNumbers w:val="0"/>
              <w:jc w:val="left"/>
              <w:rPr>
                <w:sz w:val="18"/>
                <w:szCs w:val="18"/>
              </w:rPr>
            </w:pPr>
            <w:r>
              <w:rPr>
                <w:rFonts w:hint="default"/>
                <w:sz w:val="18"/>
                <w:szCs w:val="18"/>
              </w:rPr>
              <w:t>X</w:t>
            </w:r>
            <w:r>
              <w:rPr>
                <w:rFonts w:ascii="Arial" w:hAnsi="Arial" w:eastAsia="SimSun" w:cs="Arial"/>
                <w:i w:val="0"/>
                <w:caps w:val="0"/>
                <w:color w:val="333333"/>
                <w:spacing w:val="0"/>
                <w:kern w:val="0"/>
                <w:sz w:val="19"/>
                <w:szCs w:val="19"/>
                <w:shd w:val="clear" w:fill="FFFFFF"/>
                <w:lang w:val="en-US" w:eastAsia="zh-CN" w:bidi="ar"/>
              </w:rPr>
              <w:t>∈</w:t>
            </w:r>
            <w:r>
              <w:rPr>
                <w:rFonts w:ascii="Arial" w:hAnsi="Arial" w:eastAsia="SimSun" w:cs="Arial"/>
                <w:i w:val="0"/>
                <w:caps w:val="0"/>
                <w:color w:val="333333"/>
                <w:spacing w:val="0"/>
                <w:kern w:val="0"/>
                <w:sz w:val="19"/>
                <w:szCs w:val="19"/>
                <w:shd w:val="clear" w:fill="FFFFFF"/>
                <w:lang w:eastAsia="zh-CN" w:bidi="ar"/>
              </w:rPr>
              <w:t>[</w:t>
            </w:r>
            <w:r>
              <w:t>0000,0010</w:t>
            </w:r>
            <w:r>
              <w:rPr>
                <w:rFonts w:ascii="Arial" w:hAnsi="Arial" w:eastAsia="SimSun" w:cs="Arial"/>
                <w:i w:val="0"/>
                <w:caps w:val="0"/>
                <w:color w:val="333333"/>
                <w:spacing w:val="0"/>
                <w:kern w:val="0"/>
                <w:sz w:val="19"/>
                <w:szCs w:val="19"/>
                <w:shd w:val="clear" w:fill="FFFFFF"/>
                <w:lang w:eastAsia="zh-CN" w:bidi="ar"/>
              </w:rPr>
              <w:t>] 表示运算功能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11"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M</w:t>
            </w:r>
            <w:r>
              <w:rPr>
                <w:sz w:val="18"/>
                <w:szCs w:val="18"/>
              </w:rPr>
              <w:t>emtoReg</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选择ALU计算的结果存入到寄存器文件中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10"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选择从DM读取的数据存入到寄存器文件中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3"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Mem</w:t>
            </w:r>
            <w:r>
              <w:rPr>
                <w:sz w:val="18"/>
                <w:szCs w:val="18"/>
              </w:rPr>
              <w:t>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不对DM进行写入操作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将DM部件Din端的数据写入到DM中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ALU</w:t>
            </w:r>
            <w:r>
              <w:rPr>
                <w:sz w:val="18"/>
                <w:szCs w:val="18"/>
              </w:rPr>
              <w:t>_SRCB</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选择R</w:t>
            </w:r>
            <w:r>
              <w:rPr>
                <w:sz w:val="18"/>
                <w:szCs w:val="18"/>
              </w:rPr>
              <w:t>2</w:t>
            </w:r>
            <w:r>
              <w:rPr>
                <w:rFonts w:hint="eastAsia"/>
                <w:sz w:val="18"/>
                <w:szCs w:val="18"/>
              </w:rPr>
              <w:t>作为ALU中B端数据的输入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选择扩展后的立即数作为ALU中B端数据的输入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Re</w:t>
            </w:r>
            <w:r>
              <w:rPr>
                <w:sz w:val="18"/>
                <w:szCs w:val="18"/>
              </w:rPr>
              <w:t>gWrite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不对寄存器文件进行写操作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将Din端的数据写入到寄存器文件里</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S</w:t>
            </w:r>
            <w:r>
              <w:rPr>
                <w:sz w:val="18"/>
                <w:szCs w:val="18"/>
              </w:rPr>
              <w:t>YSCALL</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表示当前指令不是s</w:t>
            </w:r>
            <w:r>
              <w:rPr>
                <w:sz w:val="18"/>
                <w:szCs w:val="18"/>
              </w:rPr>
              <w:t>yscall</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表示当前指令是s</w:t>
            </w:r>
            <w:r>
              <w:rPr>
                <w:sz w:val="18"/>
                <w:szCs w:val="18"/>
              </w:rPr>
              <w:t>yscall</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S</w:t>
            </w:r>
            <w:r>
              <w:rPr>
                <w:sz w:val="18"/>
                <w:szCs w:val="18"/>
              </w:rPr>
              <w:t>ignedExt</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表示对立即数进行0扩展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表示对立即数进行符号扩展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R</w:t>
            </w:r>
            <w:r>
              <w:rPr>
                <w:sz w:val="18"/>
                <w:szCs w:val="18"/>
              </w:rPr>
              <w:t>egDst</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表示选择rt作为R</w:t>
            </w:r>
            <w:r>
              <w:rPr>
                <w:sz w:val="18"/>
                <w:szCs w:val="18"/>
              </w:rPr>
              <w:t>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表示选择r</w:t>
            </w:r>
            <w:r>
              <w:rPr>
                <w:sz w:val="18"/>
                <w:szCs w:val="18"/>
              </w:rPr>
              <w:t>d</w:t>
            </w:r>
            <w:r>
              <w:rPr>
                <w:rFonts w:hint="eastAsia"/>
                <w:sz w:val="18"/>
                <w:szCs w:val="18"/>
              </w:rPr>
              <w:t>作为R</w:t>
            </w:r>
            <w:r>
              <w:rPr>
                <w:sz w:val="18"/>
                <w:szCs w:val="18"/>
              </w:rPr>
              <w:t>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EQ</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表示当前指令不是beq指令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表示当前指令是b</w:t>
            </w:r>
            <w:r>
              <w:rPr>
                <w:sz w:val="18"/>
                <w:szCs w:val="18"/>
              </w:rPr>
              <w:t>eq</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NE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表示当前指令不是b</w:t>
            </w:r>
            <w:r>
              <w:rPr>
                <w:sz w:val="18"/>
                <w:szCs w:val="18"/>
              </w:rPr>
              <w:t>ne</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表示当前指令是b</w:t>
            </w:r>
            <w:r>
              <w:rPr>
                <w:sz w:val="18"/>
                <w:szCs w:val="18"/>
              </w:rPr>
              <w:t>ne</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J</w:t>
            </w:r>
            <w:r>
              <w:rPr>
                <w:sz w:val="18"/>
                <w:szCs w:val="18"/>
              </w:rPr>
              <w:t>R</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表示当前指令不是j</w:t>
            </w:r>
            <w:r>
              <w:rPr>
                <w:sz w:val="18"/>
                <w:szCs w:val="18"/>
              </w:rPr>
              <w:t>r</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表示当前指令是j</w:t>
            </w:r>
            <w:r>
              <w:rPr>
                <w:sz w:val="18"/>
                <w:szCs w:val="18"/>
              </w:rPr>
              <w:t>r</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J</w:t>
            </w:r>
            <w:r>
              <w:rPr>
                <w:sz w:val="18"/>
                <w:szCs w:val="18"/>
              </w:rPr>
              <w:t>MP</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表示当前指令不是无条件跳转指令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表示当前指令是无条件跳转指令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sz w:val="18"/>
                <w:szCs w:val="18"/>
              </w:rPr>
              <w:t>SRLV</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sz w:val="18"/>
                <w:szCs w:val="18"/>
              </w:rPr>
              <w:t>SRLV</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sz w:val="18"/>
                <w:szCs w:val="18"/>
              </w:rPr>
              <w:t>SRLV</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default"/>
                <w:sz w:val="18"/>
                <w:szCs w:val="18"/>
              </w:rPr>
              <w:t>XORI</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rFonts w:hint="default"/>
                <w:sz w:val="18"/>
                <w:szCs w:val="18"/>
              </w:rPr>
              <w:t>XORI</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rFonts w:hint="default"/>
                <w:sz w:val="18"/>
                <w:szCs w:val="18"/>
              </w:rPr>
              <w:t>XORI</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S</w:t>
            </w:r>
            <w:r>
              <w:rPr>
                <w:sz w:val="18"/>
                <w:szCs w:val="18"/>
              </w:rPr>
              <w:t>H</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rFonts w:hint="default"/>
                <w:sz w:val="18"/>
                <w:szCs w:val="18"/>
              </w:rPr>
              <w:t>SH</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rFonts w:hint="default"/>
                <w:sz w:val="18"/>
                <w:szCs w:val="18"/>
              </w:rPr>
              <w:t>SH</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LEZ</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rFonts w:hint="default"/>
                <w:sz w:val="18"/>
                <w:szCs w:val="18"/>
              </w:rPr>
              <w:t>BLEZ</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rFonts w:hint="default"/>
                <w:sz w:val="18"/>
                <w:szCs w:val="18"/>
              </w:rPr>
              <w:t>BLEZ</w:t>
            </w:r>
            <w:r>
              <w:rPr>
                <w:rFonts w:hint="eastAsia"/>
                <w:sz w:val="18"/>
                <w:szCs w:val="18"/>
              </w:rPr>
              <w:t>指令</w:t>
            </w:r>
          </w:p>
        </w:tc>
      </w:tr>
    </w:tbl>
    <w:p>
      <w:pPr>
        <w:pStyle w:val="90"/>
        <w:keepNext/>
        <w:rPr>
          <w:rFonts w:hint="eastAsia"/>
        </w:rPr>
      </w:pPr>
    </w:p>
    <w:p>
      <w:pPr>
        <w:pStyle w:val="4"/>
        <w:ind w:right="26" w:rightChars="11" w:firstLine="480"/>
      </w:pPr>
      <w:r>
        <w:rPr>
          <w:rFonts w:hint="eastAsia"/>
        </w:rPr>
        <w:t>对照所有控制信号，依次分析各条指令，分析该指令执行过程中需要哪些控制信号，对于与本条指令无关的控制信号，控制信号的取值一律为0，以简化控制器电路的设计。该控制信号表的框架如</w:t>
      </w:r>
      <w:r>
        <w:fldChar w:fldCharType="begin"/>
      </w:r>
      <w:r>
        <w:instrText xml:space="preserve"> </w:instrText>
      </w:r>
      <w:r>
        <w:rPr>
          <w:rFonts w:hint="eastAsia"/>
        </w:rPr>
        <w:instrText xml:space="preserve">REF _Ref464754308 \h</w:instrText>
      </w:r>
      <w:r>
        <w:instrText xml:space="preserve"> </w:instrText>
      </w:r>
      <w:r>
        <w:fldChar w:fldCharType="separate"/>
      </w:r>
      <w:r>
        <w:rPr>
          <w:b/>
        </w:rPr>
        <w:t>Error! Bookmark not defined.</w:t>
      </w:r>
      <w:r>
        <w:fldChar w:fldCharType="end"/>
      </w:r>
      <w:r>
        <w:rPr>
          <w:rFonts w:hint="eastAsia"/>
        </w:rPr>
        <w:t>所示。</w:t>
      </w:r>
      <w:bookmarkStart w:id="32" w:name="_Toc464572702"/>
      <w:bookmarkStart w:id="33" w:name="_Toc465065722"/>
    </w:p>
    <w:p>
      <w:pPr>
        <w:pStyle w:val="9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5</w:t>
      </w:r>
      <w:r>
        <w:fldChar w:fldCharType="end"/>
      </w:r>
      <w:r>
        <w:t xml:space="preserve"> </w:t>
      </w:r>
      <w:r>
        <w:rPr>
          <w:rFonts w:hint="eastAsia"/>
        </w:rPr>
        <w:t>主控制器控制信号框架</w:t>
      </w:r>
    </w:p>
    <w:tbl>
      <w:tblPr>
        <w:tblStyle w:val="48"/>
        <w:tblW w:w="8457"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63"/>
        <w:gridCol w:w="605"/>
        <w:gridCol w:w="571"/>
        <w:gridCol w:w="677"/>
        <w:gridCol w:w="240"/>
        <w:gridCol w:w="251"/>
        <w:gridCol w:w="677"/>
        <w:gridCol w:w="651"/>
        <w:gridCol w:w="372"/>
        <w:gridCol w:w="345"/>
        <w:gridCol w:w="584"/>
        <w:gridCol w:w="451"/>
        <w:gridCol w:w="452"/>
        <w:gridCol w:w="332"/>
        <w:gridCol w:w="372"/>
        <w:gridCol w:w="265"/>
        <w:gridCol w:w="425"/>
        <w:gridCol w:w="6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495" w:hRule="atLeast"/>
        </w:trPr>
        <w:tc>
          <w:tcPr>
            <w:tcW w:w="563" w:type="dxa"/>
            <w:tcBorders>
              <w:top w:val="single" w:color="514C41" w:sz="4" w:space="0"/>
              <w:left w:val="single" w:color="514C41" w:sz="4" w:space="0"/>
              <w:bottom w:val="nil"/>
              <w:right w:val="single" w:color="514C41" w:sz="4" w:space="0"/>
            </w:tcBorders>
            <w:shd w:val="clear" w:color="auto" w:fill="F8CBAD"/>
            <w:tcMar>
              <w:top w:w="15" w:type="dxa"/>
              <w:left w:w="15" w:type="dxa"/>
              <w:right w:w="15" w:type="dxa"/>
            </w:tcMar>
            <w:vAlign w:val="center"/>
          </w:tcPr>
          <w:p>
            <w:pPr>
              <w:keepNext w:val="0"/>
              <w:keepLines w:val="0"/>
              <w:widowControl/>
              <w:suppressLineNumbers w:val="0"/>
              <w:jc w:val="both"/>
              <w:textAlignment w:val="center"/>
              <w:rPr>
                <w:rFonts w:ascii="SimHei" w:hAnsi="SimSun" w:eastAsia="SimHei" w:cs="SimHei"/>
                <w:b/>
                <w:i w:val="0"/>
                <w:color w:val="414C51"/>
                <w:sz w:val="13"/>
                <w:szCs w:val="13"/>
                <w:u w:val="none"/>
              </w:rPr>
            </w:pPr>
            <w:r>
              <w:rPr>
                <w:rFonts w:hint="eastAsia" w:ascii="SimHei" w:hAnsi="SimSun" w:eastAsia="SimHei" w:cs="SimHei"/>
                <w:b/>
                <w:i w:val="0"/>
                <w:color w:val="414C51"/>
                <w:kern w:val="0"/>
                <w:sz w:val="13"/>
                <w:szCs w:val="13"/>
                <w:u w:val="none"/>
                <w:lang w:val="en-US" w:eastAsia="zh-CN" w:bidi="ar"/>
              </w:rPr>
              <w:t>指令</w:t>
            </w:r>
          </w:p>
        </w:tc>
        <w:tc>
          <w:tcPr>
            <w:tcW w:w="605" w:type="dxa"/>
            <w:tcBorders>
              <w:top w:val="single" w:color="514C41" w:sz="4" w:space="0"/>
              <w:left w:val="single" w:color="514C41" w:sz="4" w:space="0"/>
              <w:bottom w:val="nil"/>
              <w:right w:val="single" w:color="514C41" w:sz="4" w:space="0"/>
            </w:tcBorders>
            <w:shd w:val="clear" w:color="auto" w:fill="F8CBAD"/>
            <w:tcMar>
              <w:top w:w="15" w:type="dxa"/>
              <w:left w:w="15" w:type="dxa"/>
              <w:right w:w="15" w:type="dxa"/>
            </w:tcMar>
            <w:vAlign w:val="center"/>
          </w:tcPr>
          <w:p>
            <w:pPr>
              <w:keepNext w:val="0"/>
              <w:keepLines w:val="0"/>
              <w:widowControl/>
              <w:suppressLineNumbers w:val="0"/>
              <w:jc w:val="both"/>
              <w:textAlignment w:val="center"/>
              <w:rPr>
                <w:rFonts w:ascii="Segoe UI" w:hAnsi="Segoe UI" w:eastAsia="Segoe UI" w:cs="Segoe UI"/>
                <w:b/>
                <w:i w:val="0"/>
                <w:color w:val="414C51"/>
                <w:sz w:val="10"/>
                <w:szCs w:val="10"/>
                <w:u w:val="none"/>
              </w:rPr>
            </w:pPr>
            <w:r>
              <w:rPr>
                <w:rStyle w:val="102"/>
                <w:sz w:val="10"/>
                <w:szCs w:val="10"/>
                <w:lang w:val="en-US" w:eastAsia="zh-CN" w:bidi="ar"/>
              </w:rPr>
              <w:t>OpCode</w:t>
            </w:r>
            <w:r>
              <w:rPr>
                <w:rStyle w:val="102"/>
                <w:sz w:val="10"/>
                <w:szCs w:val="10"/>
                <w:lang w:val="en-US" w:eastAsia="zh-CN" w:bidi="ar"/>
              </w:rPr>
              <w:br w:type="textWrapping"/>
            </w:r>
            <w:r>
              <w:rPr>
                <w:rStyle w:val="102"/>
                <w:sz w:val="10"/>
                <w:szCs w:val="10"/>
                <w:lang w:val="en-US" w:eastAsia="zh-CN" w:bidi="ar"/>
              </w:rPr>
              <w:t>(</w:t>
            </w:r>
            <w:r>
              <w:rPr>
                <w:rStyle w:val="103"/>
                <w:sz w:val="13"/>
                <w:szCs w:val="13"/>
                <w:lang w:val="en-US" w:eastAsia="zh-CN" w:bidi="ar"/>
              </w:rPr>
              <w:t>十进制</w:t>
            </w:r>
            <w:r>
              <w:rPr>
                <w:rStyle w:val="104"/>
                <w:sz w:val="13"/>
                <w:szCs w:val="13"/>
                <w:lang w:val="en-US" w:eastAsia="zh-CN" w:bidi="ar"/>
              </w:rPr>
              <w:t>)</w:t>
            </w:r>
          </w:p>
        </w:tc>
        <w:tc>
          <w:tcPr>
            <w:tcW w:w="571" w:type="dxa"/>
            <w:tcBorders>
              <w:top w:val="single" w:color="514C41" w:sz="4" w:space="0"/>
              <w:left w:val="single" w:color="514C41" w:sz="4" w:space="0"/>
              <w:bottom w:val="nil"/>
              <w:right w:val="single" w:color="514C41" w:sz="4" w:space="0"/>
            </w:tcBorders>
            <w:shd w:val="clear" w:color="auto" w:fill="F8CBAD"/>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b/>
                <w:i w:val="0"/>
                <w:color w:val="414C51"/>
                <w:sz w:val="10"/>
                <w:szCs w:val="10"/>
                <w:u w:val="none"/>
              </w:rPr>
            </w:pPr>
            <w:r>
              <w:rPr>
                <w:rStyle w:val="102"/>
                <w:sz w:val="10"/>
                <w:szCs w:val="10"/>
                <w:lang w:val="en-US" w:eastAsia="zh-CN" w:bidi="ar"/>
              </w:rPr>
              <w:t>FUNCT</w:t>
            </w:r>
            <w:r>
              <w:rPr>
                <w:rStyle w:val="102"/>
                <w:sz w:val="10"/>
                <w:szCs w:val="10"/>
                <w:lang w:val="en-US" w:eastAsia="zh-CN" w:bidi="ar"/>
              </w:rPr>
              <w:br w:type="textWrapping"/>
            </w:r>
            <w:r>
              <w:rPr>
                <w:rStyle w:val="102"/>
                <w:sz w:val="10"/>
                <w:szCs w:val="10"/>
                <w:lang w:val="en-US" w:eastAsia="zh-CN" w:bidi="ar"/>
              </w:rPr>
              <w:t>(</w:t>
            </w:r>
            <w:r>
              <w:rPr>
                <w:rStyle w:val="105"/>
                <w:sz w:val="10"/>
                <w:szCs w:val="10"/>
                <w:lang w:val="en-US" w:eastAsia="zh-CN" w:bidi="ar"/>
              </w:rPr>
              <w:t>十</w:t>
            </w:r>
            <w:r>
              <w:rPr>
                <w:rStyle w:val="106"/>
                <w:sz w:val="13"/>
                <w:szCs w:val="13"/>
                <w:lang w:val="en-US" w:eastAsia="zh-CN" w:bidi="ar"/>
              </w:rPr>
              <w:t>进制</w:t>
            </w:r>
            <w:r>
              <w:rPr>
                <w:rStyle w:val="107"/>
                <w:sz w:val="13"/>
                <w:szCs w:val="13"/>
                <w:lang w:val="en-US" w:eastAsia="zh-CN" w:bidi="ar"/>
              </w:rPr>
              <w:t>)</w:t>
            </w:r>
          </w:p>
        </w:tc>
        <w:tc>
          <w:tcPr>
            <w:tcW w:w="677" w:type="dxa"/>
            <w:tcBorders>
              <w:top w:val="single" w:color="514C41" w:sz="4" w:space="0"/>
              <w:left w:val="nil"/>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ALU_OP</w:t>
            </w:r>
          </w:p>
        </w:tc>
        <w:tc>
          <w:tcPr>
            <w:tcW w:w="240"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R1_Used</w:t>
            </w:r>
          </w:p>
        </w:tc>
        <w:tc>
          <w:tcPr>
            <w:tcW w:w="251"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R2_Used</w:t>
            </w:r>
          </w:p>
        </w:tc>
        <w:tc>
          <w:tcPr>
            <w:tcW w:w="677"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MemtoReg</w:t>
            </w:r>
          </w:p>
        </w:tc>
        <w:tc>
          <w:tcPr>
            <w:tcW w:w="651"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MemWrite</w:t>
            </w:r>
          </w:p>
        </w:tc>
        <w:tc>
          <w:tcPr>
            <w:tcW w:w="372"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ALU_SRC</w:t>
            </w:r>
          </w:p>
        </w:tc>
        <w:tc>
          <w:tcPr>
            <w:tcW w:w="345"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RegWrite</w:t>
            </w:r>
          </w:p>
        </w:tc>
        <w:tc>
          <w:tcPr>
            <w:tcW w:w="584"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SYSCALL</w:t>
            </w:r>
          </w:p>
        </w:tc>
        <w:tc>
          <w:tcPr>
            <w:tcW w:w="451"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SignedExt</w:t>
            </w:r>
          </w:p>
        </w:tc>
        <w:tc>
          <w:tcPr>
            <w:tcW w:w="452"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RegDst</w:t>
            </w:r>
          </w:p>
        </w:tc>
        <w:tc>
          <w:tcPr>
            <w:tcW w:w="332"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BEQ</w:t>
            </w:r>
          </w:p>
        </w:tc>
        <w:tc>
          <w:tcPr>
            <w:tcW w:w="372"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BNE</w:t>
            </w:r>
          </w:p>
        </w:tc>
        <w:tc>
          <w:tcPr>
            <w:tcW w:w="265"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JR</w:t>
            </w:r>
          </w:p>
        </w:tc>
        <w:tc>
          <w:tcPr>
            <w:tcW w:w="425"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JMP</w:t>
            </w:r>
          </w:p>
        </w:tc>
        <w:tc>
          <w:tcPr>
            <w:tcW w:w="624" w:type="dxa"/>
            <w:tcBorders>
              <w:top w:val="single" w:color="514C41" w:sz="4" w:space="0"/>
              <w:left w:val="single" w:color="514C41" w:sz="4" w:space="0"/>
              <w:bottom w:val="nil"/>
              <w:right w:val="single" w:color="514C41" w:sz="4" w:space="0"/>
            </w:tcBorders>
            <w:shd w:val="clear" w:color="auto" w:fill="A9D08E"/>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JAL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SLL</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0</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0</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SRA</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w:t>
            </w:r>
          </w:p>
        </w:tc>
        <w:tc>
          <w:tcPr>
            <w:tcW w:w="677"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SRL</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2</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2</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32</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ADDU</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33</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SUB</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34</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6</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AND</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36</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7</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OR</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37</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8</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NOR</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39</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10</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SLT</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42</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11</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SLTU</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43</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12</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JR</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8</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2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SYSCALL</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12</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J</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2</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JAL</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3</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24"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BEQ</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4</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BNE</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5</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ADDI</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8</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ANDI</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12</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7</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ADDIU</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9</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SLTI</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11</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ORI</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13</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8</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LW</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35</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SW</w:t>
            </w:r>
          </w:p>
        </w:tc>
        <w:tc>
          <w:tcPr>
            <w:tcW w:w="60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43</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SRLV</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6</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2</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XORI</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14</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9</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nil"/>
              <w:left w:val="nil"/>
              <w:bottom w:val="nil"/>
              <w:right w:val="nil"/>
            </w:tcBorders>
            <w:shd w:val="clear" w:color="auto" w:fill="auto"/>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SH</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41</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72"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BLEZ</w:t>
            </w:r>
          </w:p>
        </w:tc>
        <w:tc>
          <w:tcPr>
            <w:tcW w:w="605" w:type="dxa"/>
            <w:tcBorders>
              <w:top w:val="single" w:color="514C41" w:sz="4" w:space="0"/>
              <w:left w:val="single" w:color="514C41" w:sz="4" w:space="0"/>
              <w:bottom w:val="single" w:color="514C41" w:sz="4" w:space="0"/>
              <w:right w:val="single" w:color="514C41" w:sz="4"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6</w:t>
            </w:r>
          </w:p>
        </w:tc>
        <w:tc>
          <w:tcPr>
            <w:tcW w:w="57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11</w:t>
            </w:r>
          </w:p>
        </w:tc>
        <w:tc>
          <w:tcPr>
            <w:tcW w:w="240" w:type="dxa"/>
            <w:tcBorders>
              <w:top w:val="single" w:color="514C41" w:sz="4" w:space="0"/>
              <w:left w:val="single" w:color="514C41" w:sz="4" w:space="0"/>
              <w:bottom w:val="single" w:color="514C41" w:sz="4" w:space="0"/>
              <w:right w:val="single" w:color="514C41" w:sz="4" w:space="0"/>
            </w:tcBorders>
            <w:shd w:val="clear" w:color="auto" w:fill="FFC7CE"/>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514C41" w:sz="4" w:space="0"/>
              <w:left w:val="single" w:color="514C41" w:sz="4" w:space="0"/>
              <w:bottom w:val="single" w:color="514C41" w:sz="4" w:space="0"/>
              <w:right w:val="single" w:color="514C41" w:sz="4" w:space="0"/>
            </w:tcBorders>
            <w:shd w:val="clear" w:color="auto" w:fill="D9D9D9"/>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bl>
    <w:p>
      <w:pPr>
        <w:pStyle w:val="4"/>
        <w:ind w:left="0" w:leftChars="0" w:firstLine="0" w:firstLineChars="0"/>
      </w:pPr>
    </w:p>
    <w:p/>
    <w:p>
      <w:pPr>
        <w:pStyle w:val="4"/>
      </w:pPr>
    </w:p>
    <w:p>
      <w:pPr>
        <w:pStyle w:val="4"/>
      </w:pPr>
    </w:p>
    <w:p>
      <w:pPr>
        <w:pStyle w:val="4"/>
      </w:pPr>
    </w:p>
    <w:p>
      <w:pPr>
        <w:pStyle w:val="3"/>
        <w:tabs>
          <w:tab w:val="left" w:pos="567"/>
          <w:tab w:val="clear" w:pos="720"/>
        </w:tabs>
        <w:ind w:left="818" w:right="240" w:hanging="818"/>
      </w:pPr>
      <w:bookmarkStart w:id="34" w:name="_Toc950318919"/>
      <w:r>
        <w:rPr>
          <w:rFonts w:hint="eastAsia"/>
        </w:rPr>
        <w:t>中断机制设计</w:t>
      </w:r>
      <w:bookmarkEnd w:id="34"/>
    </w:p>
    <w:p>
      <w:pPr>
        <w:pStyle w:val="5"/>
        <w:spacing w:before="229" w:beforeLines="0" w:after="229" w:afterLines="0"/>
      </w:pPr>
      <w:r>
        <w:rPr>
          <w:rFonts w:hint="eastAsia"/>
        </w:rPr>
        <w:t>总体设计</w:t>
      </w:r>
    </w:p>
    <w:p>
      <w:pPr>
        <w:pStyle w:val="4"/>
        <w:ind w:right="26" w:rightChars="11" w:firstLine="480"/>
        <w:rPr>
          <w:rFonts w:hint="default"/>
        </w:rPr>
      </w:pPr>
      <w:r>
        <w:rPr>
          <w:rFonts w:hint="default"/>
        </w:rPr>
        <w:t>设计过程中，采用循序渐进的方式，先实现单级中断，然后在其上进行改装实现多级中断，最后加入流水线，便于每一部分的调试。</w:t>
      </w:r>
    </w:p>
    <w:p>
      <w:pPr>
        <w:pStyle w:val="4"/>
        <w:ind w:right="26" w:rightChars="11"/>
        <w:rPr>
          <w:rFonts w:hint="default"/>
        </w:rPr>
      </w:pPr>
      <w:r>
        <w:rPr>
          <w:rFonts w:hint="default"/>
        </w:rPr>
        <w:t xml:space="preserve">实现的中断为外中断，且存在优先级，其结构图如 </w:t>
      </w:r>
      <w:r>
        <w:rPr>
          <w:rFonts w:hint="default"/>
        </w:rPr>
        <w:fldChar w:fldCharType="begin"/>
      </w:r>
      <w:r>
        <w:rPr>
          <w:rFonts w:hint="default"/>
        </w:rPr>
        <w:instrText xml:space="preserve"> REF _Ref1678896140 \h </w:instrText>
      </w:r>
      <w:r>
        <w:rPr>
          <w:rFonts w:hint="default"/>
        </w:rPr>
        <w:fldChar w:fldCharType="separate"/>
      </w:r>
      <w:r>
        <w:t>图</w:t>
      </w:r>
      <w:r>
        <w:fldChar w:fldCharType="begin"/>
      </w:r>
      <w:r>
        <w:instrText xml:space="preserve"> STYLEREF 1 \s </w:instrText>
      </w:r>
      <w:r>
        <w:fldChar w:fldCharType="separate"/>
      </w:r>
      <w:r>
        <w:t>2</w:t>
      </w:r>
      <w:r>
        <w:fldChar w:fldCharType="end"/>
      </w:r>
      <w:r>
        <w:t xml:space="preserve">.5 </w:t>
      </w:r>
      <w:r>
        <w:rPr>
          <w:rFonts w:hint="default"/>
        </w:rPr>
        <w:t>中断响应结构</w:t>
      </w:r>
      <w:r>
        <w:rPr>
          <w:rFonts w:hint="eastAsia"/>
          <w:szCs w:val="21"/>
        </w:rPr>
        <w:t>图</w:t>
      </w:r>
      <w:r>
        <w:rPr>
          <w:rFonts w:hint="default"/>
        </w:rPr>
        <w:fldChar w:fldCharType="end"/>
      </w:r>
      <w:r>
        <w:rPr>
          <w:rFonts w:hint="default"/>
        </w:rPr>
        <w:t xml:space="preserve"> 所示。</w:t>
      </w:r>
    </w:p>
    <w:p>
      <w:pPr>
        <w:pStyle w:val="4"/>
        <w:ind w:right="26" w:rightChars="11"/>
        <w:jc w:val="center"/>
      </w:pPr>
      <w:r>
        <w:drawing>
          <wp:inline distT="0" distB="0" distL="114300" distR="114300">
            <wp:extent cx="4083050" cy="2575560"/>
            <wp:effectExtent l="0" t="0" r="12700" b="1524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9"/>
                    <a:stretch>
                      <a:fillRect/>
                    </a:stretch>
                  </pic:blipFill>
                  <pic:spPr>
                    <a:xfrm>
                      <a:off x="0" y="0"/>
                      <a:ext cx="4083050" cy="2575560"/>
                    </a:xfrm>
                    <a:prstGeom prst="rect">
                      <a:avLst/>
                    </a:prstGeom>
                    <a:noFill/>
                    <a:ln w="9525">
                      <a:noFill/>
                    </a:ln>
                  </pic:spPr>
                </pic:pic>
              </a:graphicData>
            </a:graphic>
          </wp:inline>
        </w:drawing>
      </w:r>
    </w:p>
    <w:p>
      <w:pPr>
        <w:pStyle w:val="19"/>
        <w:spacing w:before="91" w:beforeLines="0" w:after="91" w:afterLines="0"/>
        <w:rPr>
          <w:rFonts w:hint="eastAsia"/>
          <w:szCs w:val="21"/>
        </w:rPr>
      </w:pPr>
      <w:bookmarkStart w:id="35" w:name="_Ref1678896140"/>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t xml:space="preserve"> </w:t>
      </w:r>
      <w:r>
        <w:rPr>
          <w:rFonts w:hint="default"/>
        </w:rPr>
        <w:t>中断响应结构</w:t>
      </w:r>
      <w:r>
        <w:rPr>
          <w:rFonts w:hint="eastAsia"/>
          <w:szCs w:val="21"/>
        </w:rPr>
        <w:t>图</w:t>
      </w:r>
      <w:bookmarkEnd w:id="35"/>
    </w:p>
    <w:p>
      <w:pPr>
        <w:jc w:val="center"/>
      </w:pPr>
      <w:r>
        <w:drawing>
          <wp:inline distT="0" distB="0" distL="114300" distR="114300">
            <wp:extent cx="1892935" cy="2904490"/>
            <wp:effectExtent l="0" t="0" r="12065" b="1016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20"/>
                    <a:stretch>
                      <a:fillRect/>
                    </a:stretch>
                  </pic:blipFill>
                  <pic:spPr>
                    <a:xfrm>
                      <a:off x="0" y="0"/>
                      <a:ext cx="1892935" cy="2904490"/>
                    </a:xfrm>
                    <a:prstGeom prst="rect">
                      <a:avLst/>
                    </a:prstGeom>
                    <a:noFill/>
                    <a:ln w="9525">
                      <a:noFill/>
                    </a:ln>
                  </pic:spPr>
                </pic:pic>
              </a:graphicData>
            </a:graphic>
          </wp:inline>
        </w:drawing>
      </w:r>
    </w:p>
    <w:p>
      <w:pPr>
        <w:pStyle w:val="19"/>
        <w:spacing w:before="91" w:beforeLines="0" w:after="91" w:afterLines="0"/>
        <w:rPr>
          <w:rFonts w:hint="eastAsia"/>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rPr>
          <w:rFonts w:hint="eastAsia"/>
        </w:rPr>
        <w:t xml:space="preserve">  </w:t>
      </w:r>
      <w:r>
        <w:rPr>
          <w:rFonts w:hint="default"/>
        </w:rPr>
        <w:t>多级中断原理</w:t>
      </w:r>
      <w:r>
        <w:rPr>
          <w:rFonts w:hint="eastAsia"/>
          <w:szCs w:val="21"/>
        </w:rPr>
        <w:t>图</w:t>
      </w:r>
    </w:p>
    <w:p>
      <w:pPr>
        <w:pStyle w:val="5"/>
        <w:spacing w:before="229" w:beforeLines="0" w:after="229" w:afterLines="0"/>
      </w:pPr>
      <w:r>
        <w:rPr>
          <w:rFonts w:hint="eastAsia"/>
        </w:rPr>
        <w:t>硬件设计</w:t>
      </w:r>
    </w:p>
    <w:p>
      <w:pPr>
        <w:pStyle w:val="4"/>
        <w:numPr>
          <w:ilvl w:val="0"/>
          <w:numId w:val="12"/>
        </w:numPr>
        <w:ind w:left="425" w:leftChars="0" w:hanging="425" w:firstLineChars="0"/>
        <w:rPr>
          <w:rFonts w:hint="eastAsia"/>
        </w:rPr>
      </w:pPr>
      <w:r>
        <w:rPr>
          <w:rFonts w:hint="eastAsia"/>
        </w:rPr>
        <w:t>保存断点</w:t>
      </w:r>
      <w:r>
        <w:rPr>
          <w:rFonts w:hint="default"/>
        </w:rPr>
        <w:t>：</w:t>
      </w:r>
    </w:p>
    <w:p>
      <w:pPr>
        <w:pStyle w:val="4"/>
        <w:numPr>
          <w:ilvl w:val="0"/>
          <w:numId w:val="0"/>
        </w:numPr>
        <w:ind w:leftChars="0"/>
        <w:rPr>
          <w:rFonts w:hint="eastAsia"/>
        </w:rPr>
      </w:pPr>
      <w:r>
        <w:rPr>
          <w:rFonts w:hint="eastAsia"/>
        </w:rPr>
        <w:t>中断程序即将执行的下一条指令的地址，也就是当前 PC 的值</w:t>
      </w:r>
    </w:p>
    <w:p>
      <w:pPr>
        <w:pStyle w:val="4"/>
        <w:numPr>
          <w:ilvl w:val="0"/>
          <w:numId w:val="12"/>
        </w:numPr>
        <w:ind w:left="425" w:leftChars="0" w:hanging="425" w:firstLineChars="0"/>
        <w:rPr>
          <w:rFonts w:hint="eastAsia"/>
        </w:rPr>
      </w:pPr>
      <w:r>
        <w:rPr>
          <w:rFonts w:hint="eastAsia"/>
        </w:rPr>
        <w:t>中断识别并跳转</w:t>
      </w:r>
      <w:r>
        <w:rPr>
          <w:rFonts w:hint="default"/>
        </w:rPr>
        <w:t>：</w:t>
      </w:r>
    </w:p>
    <w:p>
      <w:pPr>
        <w:pStyle w:val="4"/>
        <w:numPr>
          <w:ilvl w:val="0"/>
          <w:numId w:val="0"/>
        </w:numPr>
        <w:ind w:leftChars="0"/>
        <w:rPr>
          <w:rFonts w:hint="eastAsia"/>
        </w:rPr>
      </w:pPr>
      <w:r>
        <w:rPr>
          <w:rFonts w:hint="eastAsia"/>
        </w:rPr>
        <w:t>根据中断源找到中断</w:t>
      </w:r>
      <w:r>
        <w:rPr>
          <w:rFonts w:hint="default"/>
        </w:rPr>
        <w:t>，</w:t>
      </w:r>
      <w:r>
        <w:rPr>
          <w:rFonts w:hint="eastAsia"/>
        </w:rPr>
        <w:t>服务程序入口地址，修改 PC 值转到中断服务程序</w:t>
      </w:r>
    </w:p>
    <w:p>
      <w:pPr>
        <w:pStyle w:val="5"/>
        <w:spacing w:before="229" w:beforeLines="0" w:after="229" w:afterLines="0"/>
      </w:pPr>
      <w:r>
        <w:rPr>
          <w:rFonts w:hint="eastAsia"/>
        </w:rPr>
        <w:t>软件设计</w:t>
      </w:r>
    </w:p>
    <w:p>
      <w:pPr>
        <w:pStyle w:val="4"/>
        <w:numPr>
          <w:ilvl w:val="0"/>
          <w:numId w:val="12"/>
        </w:numPr>
        <w:ind w:left="425" w:leftChars="0" w:hanging="425" w:firstLineChars="0"/>
        <w:rPr>
          <w:rFonts w:hint="eastAsia"/>
        </w:rPr>
      </w:pPr>
      <w:r>
        <w:rPr>
          <w:rFonts w:hint="eastAsia"/>
        </w:rPr>
        <w:t>利用堆栈保护现场</w:t>
      </w:r>
    </w:p>
    <w:p>
      <w:pPr>
        <w:pStyle w:val="4"/>
        <w:numPr>
          <w:ilvl w:val="0"/>
          <w:numId w:val="12"/>
        </w:numPr>
        <w:ind w:left="425" w:leftChars="0" w:hanging="425" w:firstLineChars="0"/>
        <w:rPr>
          <w:rFonts w:hint="eastAsia"/>
        </w:rPr>
      </w:pPr>
      <w:r>
        <w:rPr>
          <w:rFonts w:hint="eastAsia"/>
        </w:rPr>
        <w:t>执行中断服务程序</w:t>
      </w:r>
    </w:p>
    <w:p>
      <w:pPr>
        <w:pStyle w:val="4"/>
        <w:numPr>
          <w:ilvl w:val="0"/>
          <w:numId w:val="12"/>
        </w:numPr>
        <w:ind w:left="425" w:leftChars="0" w:hanging="425" w:firstLineChars="0"/>
        <w:rPr>
          <w:rFonts w:hint="eastAsia"/>
        </w:rPr>
      </w:pPr>
      <w:r>
        <w:rPr>
          <w:rFonts w:hint="eastAsia"/>
        </w:rPr>
        <w:t>恢复现场，完成中断返回前的准备工作</w:t>
      </w:r>
    </w:p>
    <w:p>
      <w:pPr>
        <w:pStyle w:val="4"/>
        <w:numPr>
          <w:ilvl w:val="0"/>
          <w:numId w:val="12"/>
        </w:numPr>
        <w:ind w:left="425" w:leftChars="0" w:hanging="425" w:firstLineChars="0"/>
      </w:pPr>
      <w:r>
        <w:rPr>
          <w:rFonts w:hint="eastAsia"/>
        </w:rPr>
        <w:t>中断返回</w:t>
      </w:r>
    </w:p>
    <w:p>
      <w:pPr>
        <w:pStyle w:val="3"/>
        <w:tabs>
          <w:tab w:val="left" w:pos="567"/>
          <w:tab w:val="clear" w:pos="720"/>
        </w:tabs>
        <w:ind w:left="818" w:right="240" w:hanging="818"/>
      </w:pPr>
      <w:bookmarkStart w:id="36" w:name="_Toc508427677"/>
      <w:r>
        <w:rPr>
          <w:rFonts w:hint="eastAsia"/>
        </w:rPr>
        <w:t>流水CPU设计</w:t>
      </w:r>
      <w:bookmarkEnd w:id="32"/>
      <w:bookmarkEnd w:id="33"/>
      <w:bookmarkEnd w:id="36"/>
    </w:p>
    <w:p>
      <w:pPr>
        <w:pStyle w:val="5"/>
        <w:spacing w:before="229" w:beforeLines="0" w:after="229" w:afterLines="0"/>
      </w:pPr>
      <w:r>
        <w:rPr>
          <w:rFonts w:hint="eastAsia"/>
        </w:rPr>
        <w:t>总体设计</w:t>
      </w:r>
    </w:p>
    <w:p>
      <w:pPr>
        <w:ind w:firstLine="420" w:firstLineChars="0"/>
        <w:rPr>
          <w:rFonts w:hint="default"/>
        </w:rPr>
      </w:pPr>
      <w:r>
        <w:rPr>
          <w:rFonts w:hint="eastAsia"/>
        </w:rPr>
        <w:t>MIPS指令执行过程分为5个阶段：取指令阶段（IF）、译码取数阶段（ID）、指令执行阶段（EX）、访存阶段（MEM）、写回阶段（WB）。</w:t>
      </w:r>
      <w:r>
        <w:rPr>
          <w:rFonts w:hint="default"/>
        </w:rPr>
        <w:t>在其中插入流水接口部件完成相应信号量的锁存和传递，从而形成一定程度的隔离，使不同阶段能够处理不同的指令。</w:t>
      </w:r>
    </w:p>
    <w:p>
      <w:pPr>
        <w:ind w:firstLine="420" w:firstLineChars="0"/>
        <w:rPr>
          <w:rFonts w:hint="default"/>
        </w:rPr>
      </w:pPr>
      <w:r>
        <w:rPr>
          <w:rFonts w:hint="default"/>
        </w:rPr>
        <w:t>在处理流水误取上，预留原件reset，便于后面对相应的流水进一步优化。</w:t>
      </w:r>
    </w:p>
    <w:p>
      <w:pPr>
        <w:pStyle w:val="4"/>
        <w:ind w:left="0" w:leftChars="0" w:firstLine="0" w:firstLineChars="0"/>
        <w:jc w:val="center"/>
      </w:pPr>
      <w:r>
        <w:drawing>
          <wp:inline distT="0" distB="0" distL="114300" distR="114300">
            <wp:extent cx="5592445" cy="1181100"/>
            <wp:effectExtent l="0" t="0" r="8255"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21"/>
                    <a:stretch>
                      <a:fillRect/>
                    </a:stretch>
                  </pic:blipFill>
                  <pic:spPr>
                    <a:xfrm>
                      <a:off x="0" y="0"/>
                      <a:ext cx="5592445" cy="1181100"/>
                    </a:xfrm>
                    <a:prstGeom prst="rect">
                      <a:avLst/>
                    </a:prstGeom>
                    <a:noFill/>
                    <a:ln w="9525">
                      <a:noFill/>
                    </a:ln>
                  </pic:spPr>
                </pic:pic>
              </a:graphicData>
            </a:graphic>
          </wp:inline>
        </w:drawing>
      </w:r>
    </w:p>
    <w:p>
      <w:pPr>
        <w:pStyle w:val="19"/>
        <w:spacing w:before="91" w:beforeLines="0" w:after="91" w:afterLines="0"/>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rPr>
          <w:rFonts w:hint="eastAsia"/>
        </w:rPr>
        <w:t xml:space="preserve">  </w:t>
      </w:r>
      <w:r>
        <w:rPr>
          <w:rFonts w:hint="default"/>
        </w:rPr>
        <w:t>流水接口逻辑设计</w:t>
      </w:r>
      <w:r>
        <w:rPr>
          <w:rFonts w:hint="eastAsia"/>
          <w:szCs w:val="21"/>
        </w:rPr>
        <w:t>图</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5"/>
        <w:spacing w:before="229" w:beforeLines="0" w:after="229" w:afterLines="0"/>
      </w:pPr>
      <w:r>
        <w:rPr>
          <w:rFonts w:hint="eastAsia"/>
        </w:rPr>
        <w:t>流水</w:t>
      </w:r>
      <w:r>
        <w:t>接口</w:t>
      </w:r>
      <w:r>
        <w:rPr>
          <w:rFonts w:hint="eastAsia"/>
        </w:rPr>
        <w:t>部件设计</w:t>
      </w:r>
    </w:p>
    <w:p>
      <w:pPr>
        <w:pStyle w:val="4"/>
        <w:ind w:left="0" w:leftChars="0" w:firstLine="420" w:firstLineChars="0"/>
      </w:pPr>
      <w:r>
        <w:t>采用流水信号逐步向后传递的设计，对于所需要的信号逐步向后，同时取出本阶段所需要的信号。</w:t>
      </w:r>
    </w:p>
    <w:p>
      <w:pPr>
        <w:pStyle w:val="4"/>
        <w:ind w:left="0" w:leftChars="0" w:firstLine="0" w:firstLineChars="0"/>
        <w:jc w:val="center"/>
      </w:pPr>
      <w:r>
        <w:drawing>
          <wp:inline distT="0" distB="0" distL="114300" distR="114300">
            <wp:extent cx="5589270" cy="2472055"/>
            <wp:effectExtent l="0" t="0" r="11430" b="444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22"/>
                    <a:stretch>
                      <a:fillRect/>
                    </a:stretch>
                  </pic:blipFill>
                  <pic:spPr>
                    <a:xfrm>
                      <a:off x="0" y="0"/>
                      <a:ext cx="5589270" cy="2472055"/>
                    </a:xfrm>
                    <a:prstGeom prst="rect">
                      <a:avLst/>
                    </a:prstGeom>
                    <a:noFill/>
                    <a:ln w="9525">
                      <a:noFill/>
                    </a:ln>
                  </pic:spPr>
                </pic:pic>
              </a:graphicData>
            </a:graphic>
          </wp:inline>
        </w:drawing>
      </w:r>
    </w:p>
    <w:p>
      <w:pPr>
        <w:pStyle w:val="19"/>
        <w:spacing w:before="91" w:beforeLines="0" w:after="91" w:afterLines="0"/>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8</w:t>
      </w:r>
      <w:r>
        <w:fldChar w:fldCharType="end"/>
      </w:r>
      <w:r>
        <w:rPr>
          <w:rFonts w:hint="eastAsia"/>
        </w:rPr>
        <w:t xml:space="preserve">  </w:t>
      </w:r>
      <w:r>
        <w:rPr>
          <w:rFonts w:hint="default"/>
        </w:rPr>
        <w:t>流水接口部件设计</w:t>
      </w:r>
      <w:r>
        <w:rPr>
          <w:rFonts w:hint="eastAsia"/>
          <w:szCs w:val="21"/>
        </w:rPr>
        <w:t>图</w:t>
      </w:r>
    </w:p>
    <w:p>
      <w:pPr>
        <w:pStyle w:val="5"/>
        <w:spacing w:before="229" w:beforeLines="0" w:after="229" w:afterLines="0"/>
      </w:pPr>
      <w:r>
        <w:rPr>
          <w:rFonts w:hint="eastAsia"/>
        </w:rPr>
        <w:t>理想流水线设计</w:t>
      </w:r>
    </w:p>
    <w:p>
      <w:bookmarkStart w:id="37" w:name="_Toc1288492085"/>
      <w:r>
        <w:drawing>
          <wp:inline distT="0" distB="0" distL="114300" distR="114300">
            <wp:extent cx="5597525" cy="2613025"/>
            <wp:effectExtent l="0" t="0" r="3175" b="1587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23"/>
                    <a:stretch>
                      <a:fillRect/>
                    </a:stretch>
                  </pic:blipFill>
                  <pic:spPr>
                    <a:xfrm>
                      <a:off x="0" y="0"/>
                      <a:ext cx="5597525" cy="2613025"/>
                    </a:xfrm>
                    <a:prstGeom prst="rect">
                      <a:avLst/>
                    </a:prstGeom>
                    <a:noFill/>
                    <a:ln w="9525">
                      <a:noFill/>
                    </a:ln>
                  </pic:spPr>
                </pic:pic>
              </a:graphicData>
            </a:graphic>
          </wp:inline>
        </w:drawing>
      </w:r>
    </w:p>
    <w:p>
      <w:pPr>
        <w:pStyle w:val="19"/>
        <w:spacing w:before="91" w:beforeLines="0" w:after="91" w:afterLines="0"/>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9</w:t>
      </w:r>
      <w:r>
        <w:fldChar w:fldCharType="end"/>
      </w:r>
      <w:r>
        <w:rPr>
          <w:rFonts w:hint="eastAsia"/>
        </w:rPr>
        <w:t xml:space="preserve">  </w:t>
      </w:r>
      <w:r>
        <w:rPr>
          <w:rFonts w:hint="default"/>
        </w:rPr>
        <w:t>理想流水整体设计</w:t>
      </w:r>
      <w:r>
        <w:rPr>
          <w:rFonts w:hint="eastAsia"/>
          <w:szCs w:val="21"/>
        </w:rPr>
        <w:t>图</w:t>
      </w:r>
    </w:p>
    <w:p/>
    <w:p/>
    <w:p>
      <w:pPr>
        <w:pStyle w:val="4"/>
        <w:ind w:left="0" w:leftChars="0" w:firstLine="0" w:firstLineChars="0"/>
      </w:pPr>
    </w:p>
    <w:p>
      <w:pPr>
        <w:pStyle w:val="3"/>
        <w:tabs>
          <w:tab w:val="left" w:pos="567"/>
          <w:tab w:val="clear" w:pos="720"/>
        </w:tabs>
        <w:ind w:left="818" w:right="240" w:hanging="818"/>
      </w:pPr>
      <w:r>
        <w:rPr>
          <w:rFonts w:hint="eastAsia"/>
        </w:rPr>
        <w:t>气泡</w:t>
      </w:r>
      <w:r>
        <w:t>式</w:t>
      </w:r>
      <w:r>
        <w:rPr>
          <w:rFonts w:hint="eastAsia"/>
        </w:rPr>
        <w:t>流水线设计</w:t>
      </w:r>
      <w:bookmarkEnd w:id="37"/>
    </w:p>
    <w:p>
      <w:pPr>
        <w:pStyle w:val="4"/>
        <w:ind w:right="26" w:rightChars="11" w:firstLine="480"/>
        <w:rPr>
          <w:rFonts w:hint="eastAsia"/>
        </w:rPr>
      </w:pPr>
      <w:bookmarkStart w:id="38" w:name="_Toc1768653798"/>
      <w:r>
        <w:rPr>
          <w:rFonts w:hint="default"/>
        </w:rPr>
        <w:t>理想流水线假设指令间相互隔离且不存在相关性，此处对于实际应用场景，假设不成立，从而需要逐步处理各种相关。</w:t>
      </w:r>
    </w:p>
    <w:p>
      <w:pPr>
        <w:pStyle w:val="4"/>
        <w:ind w:right="26" w:rightChars="11" w:firstLine="480"/>
        <w:rPr>
          <w:rFonts w:hint="eastAsia"/>
        </w:rPr>
      </w:pPr>
      <w:r>
        <w:rPr>
          <w:rFonts w:hint="eastAsia"/>
        </w:rPr>
        <w:t>气泡式流水线需要处理分支相关和数据相关。分支相关包括条件分支跳转和无条件分支跳转，</w:t>
      </w:r>
      <w:r>
        <w:rPr>
          <w:rFonts w:hint="default"/>
        </w:rPr>
        <w:t>此处将跳转指令放置于</w:t>
      </w:r>
      <w:r>
        <w:rPr>
          <w:rFonts w:hint="eastAsia"/>
        </w:rPr>
        <w:t>EX段执行，在EX阶段再进行跳转，并清除I</w:t>
      </w:r>
      <w:r>
        <w:t>F</w:t>
      </w:r>
      <w:r>
        <w:rPr>
          <w:rFonts w:hint="eastAsia"/>
        </w:rPr>
        <w:t>和I</w:t>
      </w:r>
      <w:r>
        <w:t>D</w:t>
      </w:r>
      <w:r>
        <w:rPr>
          <w:rFonts w:hint="eastAsia"/>
        </w:rPr>
        <w:t>阶段读入的错误指令，即插入两个气泡。</w:t>
      </w:r>
    </w:p>
    <w:p>
      <w:pPr>
        <w:pStyle w:val="4"/>
        <w:numPr>
          <w:ilvl w:val="0"/>
          <w:numId w:val="13"/>
        </w:numPr>
        <w:ind w:left="425" w:leftChars="0" w:right="26" w:rightChars="11" w:hanging="425" w:firstLineChars="0"/>
        <w:rPr>
          <w:rFonts w:hint="eastAsia"/>
        </w:rPr>
      </w:pPr>
      <w:r>
        <w:rPr>
          <w:rFonts w:hint="default"/>
        </w:rPr>
        <w:t>数据相关检测</w:t>
      </w:r>
    </w:p>
    <w:p>
      <w:pPr>
        <w:pStyle w:val="4"/>
        <w:numPr>
          <w:ilvl w:val="0"/>
          <w:numId w:val="0"/>
        </w:numPr>
        <w:ind w:leftChars="0" w:right="26" w:rightChars="11" w:firstLine="420" w:firstLineChars="0"/>
        <w:rPr>
          <w:rFonts w:hint="eastAsia"/>
        </w:rPr>
      </w:pPr>
      <w:r>
        <w:rPr>
          <w:rFonts w:hint="eastAsia"/>
        </w:rPr>
        <w:t>由于 ID 段需要取操作数，所以数据相关检测逻辑应设置在 ID 段</w:t>
      </w:r>
      <w:r>
        <w:rPr>
          <w:rFonts w:hint="default"/>
        </w:rPr>
        <w:t>。</w:t>
      </w:r>
      <w:r>
        <w:rPr>
          <w:rFonts w:hint="eastAsia"/>
        </w:rPr>
        <w:t>通过ID段、EX段和MEM段的对应数据检测是否出现数据相关的情况。</w:t>
      </w:r>
    </w:p>
    <w:p>
      <w:pPr>
        <w:pStyle w:val="4"/>
        <w:numPr>
          <w:ilvl w:val="0"/>
          <w:numId w:val="13"/>
        </w:numPr>
        <w:ind w:left="425" w:leftChars="0" w:right="26" w:rightChars="11" w:hanging="425" w:firstLineChars="0"/>
        <w:rPr>
          <w:rFonts w:hint="eastAsia"/>
        </w:rPr>
      </w:pPr>
      <w:r>
        <w:rPr>
          <w:rFonts w:hint="eastAsia"/>
        </w:rPr>
        <w:t>数据冲突处理</w:t>
      </w:r>
    </w:p>
    <w:p>
      <w:pPr>
        <w:pStyle w:val="4"/>
        <w:numPr>
          <w:ilvl w:val="0"/>
          <w:numId w:val="0"/>
        </w:numPr>
        <w:ind w:leftChars="0" w:right="26" w:rightChars="11" w:firstLine="420" w:firstLineChars="0"/>
        <w:rPr>
          <w:rFonts w:hint="eastAsia"/>
        </w:rPr>
      </w:pPr>
      <w:r>
        <w:rPr>
          <w:rFonts w:hint="eastAsia"/>
        </w:rPr>
        <w:t>ID 段与 WB 段的数据相关可以通过寄存器先写后读的方式解决，具体方式是寄存器文件写入数据时采用下跳沿触发，由于寄存器的读出是组合逻辑， 数</w:t>
      </w:r>
    </w:p>
    <w:p>
      <w:pPr>
        <w:pStyle w:val="4"/>
        <w:numPr>
          <w:ilvl w:val="0"/>
          <w:numId w:val="0"/>
        </w:numPr>
        <w:ind w:leftChars="0" w:right="26" w:rightChars="11"/>
        <w:rPr>
          <w:rFonts w:hint="eastAsia"/>
        </w:rPr>
      </w:pPr>
      <w:r>
        <w:rPr>
          <w:rFonts w:hint="eastAsia"/>
        </w:rPr>
        <w:t xml:space="preserve">据写入后立刻可获得寄存器新值， 所以在下跳沿成功写入后，上跳沿触发流水线进行指令传送时，送入 ID/EX 的操作数已经是最新的寄存器值。 </w:t>
      </w:r>
    </w:p>
    <w:p>
      <w:pPr>
        <w:pStyle w:val="4"/>
        <w:numPr>
          <w:ilvl w:val="0"/>
          <w:numId w:val="13"/>
        </w:numPr>
        <w:ind w:left="425" w:leftChars="0" w:right="26" w:rightChars="11" w:hanging="425" w:firstLineChars="0"/>
        <w:rPr>
          <w:rFonts w:hint="eastAsia"/>
        </w:rPr>
      </w:pPr>
      <w:r>
        <w:rPr>
          <w:rFonts w:hint="eastAsia"/>
        </w:rPr>
        <w:t>插入气泡逻辑</w:t>
      </w:r>
    </w:p>
    <w:p>
      <w:pPr>
        <w:pStyle w:val="4"/>
        <w:numPr>
          <w:ilvl w:val="0"/>
          <w:numId w:val="0"/>
        </w:numPr>
        <w:ind w:leftChars="0" w:right="26" w:rightChars="11" w:firstLine="420" w:firstLineChars="0"/>
        <w:rPr>
          <w:rFonts w:hint="eastAsia"/>
        </w:rPr>
      </w:pPr>
      <w:r>
        <w:rPr>
          <w:rFonts w:hint="eastAsia"/>
        </w:rPr>
        <w:t>出现数据相关时将在 EX 段插入气泡， IF、 ID 段暂停。ID段与 EX 段存在数据相关，假设相关检测逻辑已经检测到数据相关， 应产生 stall（暂停） 控</w:t>
      </w:r>
    </w:p>
    <w:p>
      <w:pPr>
        <w:pStyle w:val="4"/>
        <w:numPr>
          <w:ilvl w:val="0"/>
          <w:numId w:val="0"/>
        </w:numPr>
        <w:ind w:leftChars="0" w:right="26" w:rightChars="11"/>
        <w:rPr>
          <w:rFonts w:hint="eastAsia"/>
        </w:rPr>
      </w:pPr>
      <w:r>
        <w:rPr>
          <w:rFonts w:hint="eastAsia"/>
        </w:rPr>
        <w:t>制信号， 阻塞</w:t>
      </w:r>
      <w:r>
        <w:rPr>
          <w:rFonts w:hint="default"/>
        </w:rPr>
        <w:t xml:space="preserve"> </w:t>
      </w:r>
      <w:r>
        <w:rPr>
          <w:rFonts w:hint="eastAsia"/>
        </w:rPr>
        <w:t>PC 以及 IF/ID 部件， 暂停 IF、 ID 段的工作以延缓取操作数的执行（可以通过控制程序计数器 PC 和 IF/ID 流水接口部件的使能端实现,这样时钟到来时锁存器的值不会改变，可能需要增加新的引脚），另外下一个时钟上跳沿到来时，需要向 EX 段插入一个气泡（空指令，MIPS 中空指令是全零的机器码，功能是0号寄存器左移零位送入0号寄存器），以避免 ID段的指令向后传送。</w:t>
      </w: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3"/>
        <w:tabs>
          <w:tab w:val="left" w:pos="567"/>
          <w:tab w:val="clear" w:pos="720"/>
        </w:tabs>
        <w:ind w:left="818" w:right="240" w:hanging="818"/>
      </w:pPr>
      <w:r>
        <w:rPr>
          <w:rFonts w:hint="default"/>
        </w:rPr>
        <w:t>重定向</w:t>
      </w:r>
      <w:r>
        <w:rPr>
          <w:rFonts w:hint="eastAsia"/>
        </w:rPr>
        <w:t>流水线设计</w:t>
      </w:r>
      <w:bookmarkEnd w:id="38"/>
    </w:p>
    <w:p>
      <w:pPr>
        <w:widowControl/>
        <w:ind w:firstLine="420"/>
        <w:jc w:val="left"/>
        <w:rPr>
          <w:rFonts w:hint="eastAsia"/>
        </w:rPr>
      </w:pPr>
      <w:r>
        <w:rPr>
          <w:rFonts w:hint="eastAsia"/>
        </w:rPr>
        <w:t>气泡流水线通过插入气泡来解决数据冲突，大量的气泡插入会影响性能。</w:t>
      </w:r>
      <w:r>
        <w:rPr>
          <w:rFonts w:hint="default"/>
        </w:rPr>
        <w:t>重定向</w:t>
      </w:r>
      <w:r>
        <w:rPr>
          <w:rFonts w:hint="eastAsia"/>
        </w:rPr>
        <w:t>流水线的原理是检测到数据发生冲突时，不考虑在ID取得的值是否正确，继续流水，在EX段需要使用这个值的时候，从前面阶段流水中获取正确的值</w:t>
      </w:r>
      <w:r>
        <w:rPr>
          <w:rFonts w:hint="default"/>
        </w:rPr>
        <w:t>进行重定向，从而</w:t>
      </w:r>
      <w:r>
        <w:rPr>
          <w:rFonts w:hint="eastAsia"/>
        </w:rPr>
        <w:t>避免插入气泡，提升了性能。</w:t>
      </w:r>
    </w:p>
    <w:p>
      <w:pPr>
        <w:widowControl/>
        <w:jc w:val="left"/>
      </w:pPr>
      <w:r>
        <w:drawing>
          <wp:inline distT="0" distB="0" distL="114300" distR="114300">
            <wp:extent cx="5594350" cy="2811780"/>
            <wp:effectExtent l="0" t="0" r="6350" b="762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4"/>
                    <a:stretch>
                      <a:fillRect/>
                    </a:stretch>
                  </pic:blipFill>
                  <pic:spPr>
                    <a:xfrm>
                      <a:off x="0" y="0"/>
                      <a:ext cx="5594350" cy="2811780"/>
                    </a:xfrm>
                    <a:prstGeom prst="rect">
                      <a:avLst/>
                    </a:prstGeom>
                    <a:noFill/>
                    <a:ln w="9525">
                      <a:noFill/>
                    </a:ln>
                  </pic:spPr>
                </pic:pic>
              </a:graphicData>
            </a:graphic>
          </wp:inline>
        </w:drawing>
      </w:r>
    </w:p>
    <w:p>
      <w:pPr>
        <w:pStyle w:val="19"/>
        <w:spacing w:before="91" w:beforeLines="0" w:after="91" w:afterLines="0"/>
        <w:rPr>
          <w:rFonts w:hint="eastAsia"/>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10</w:t>
      </w:r>
      <w:r>
        <w:fldChar w:fldCharType="end"/>
      </w:r>
      <w:r>
        <w:rPr>
          <w:rFonts w:hint="eastAsia"/>
        </w:rPr>
        <w:t xml:space="preserve">  </w:t>
      </w:r>
      <w:r>
        <w:rPr>
          <w:rFonts w:hint="default"/>
        </w:rPr>
        <w:t>重定向流水整体设计</w:t>
      </w:r>
      <w:r>
        <w:rPr>
          <w:rFonts w:hint="eastAsia"/>
          <w:szCs w:val="21"/>
        </w:rPr>
        <w:t>图</w:t>
      </w:r>
    </w:p>
    <w:p>
      <w:pPr>
        <w:numPr>
          <w:ilvl w:val="0"/>
          <w:numId w:val="14"/>
        </w:numPr>
        <w:ind w:left="425" w:leftChars="0" w:hanging="425" w:firstLineChars="0"/>
      </w:pPr>
      <w:r>
        <w:t>检测数据相关</w:t>
      </w:r>
    </w:p>
    <w:p>
      <w:pPr>
        <w:numPr>
          <w:ilvl w:val="0"/>
          <w:numId w:val="0"/>
        </w:numPr>
        <w:ind w:leftChars="0" w:firstLine="420" w:firstLineChars="0"/>
      </w:pPr>
      <w:r>
        <w:t>检测到数据相关的时候，判断是否为Load-Use相关</w:t>
      </w:r>
    </w:p>
    <w:p>
      <w:pPr>
        <w:numPr>
          <w:ilvl w:val="1"/>
          <w:numId w:val="14"/>
        </w:numPr>
        <w:tabs>
          <w:tab w:val="left" w:pos="425"/>
          <w:tab w:val="clear" w:pos="840"/>
        </w:tabs>
        <w:ind w:left="840" w:leftChars="0" w:hanging="420" w:firstLineChars="0"/>
      </w:pPr>
      <w:r>
        <w:t>如果无数据相关，流水正常进行</w:t>
      </w:r>
    </w:p>
    <w:p>
      <w:pPr>
        <w:numPr>
          <w:ilvl w:val="1"/>
          <w:numId w:val="14"/>
        </w:numPr>
        <w:tabs>
          <w:tab w:val="left" w:pos="425"/>
          <w:tab w:val="clear" w:pos="840"/>
        </w:tabs>
        <w:ind w:left="840" w:leftChars="0" w:hanging="420" w:firstLineChars="0"/>
      </w:pPr>
      <w:r>
        <w:t>如果有数据相关，但不是Load-Use相关，在EX进行Forward信号进行选择</w:t>
      </w:r>
    </w:p>
    <w:p>
      <w:pPr>
        <w:numPr>
          <w:ilvl w:val="1"/>
          <w:numId w:val="14"/>
        </w:numPr>
        <w:tabs>
          <w:tab w:val="left" w:pos="425"/>
          <w:tab w:val="clear" w:pos="840"/>
        </w:tabs>
        <w:ind w:left="840" w:leftChars="0" w:hanging="420" w:firstLineChars="0"/>
      </w:pPr>
      <w:r>
        <w:t>如果有数据相关，且是Load-Use相关</w:t>
      </w:r>
    </w:p>
    <w:p>
      <w:pPr>
        <w:numPr>
          <w:ilvl w:val="0"/>
          <w:numId w:val="14"/>
        </w:numPr>
        <w:ind w:left="425" w:leftChars="0" w:hanging="425" w:firstLineChars="0"/>
      </w:pPr>
      <w:r>
        <w:rPr>
          <w:rFonts w:hint="eastAsia"/>
        </w:rPr>
        <w:t>生成数据选择信号F</w:t>
      </w:r>
      <w:r>
        <w:t>orward，进行数据通路的选择。</w:t>
      </w:r>
    </w:p>
    <w:p>
      <w:pPr>
        <w:numPr>
          <w:ilvl w:val="0"/>
          <w:numId w:val="0"/>
        </w:numPr>
        <w:ind w:leftChars="0" w:firstLine="420" w:firstLineChars="0"/>
        <w:rPr>
          <w:rFonts w:hint="eastAsia"/>
        </w:rPr>
      </w:pPr>
      <w:r>
        <w:rPr>
          <w:rFonts w:hint="eastAsia"/>
        </w:rPr>
        <w:t>EX段</w:t>
      </w:r>
      <w:r>
        <w:rPr>
          <w:rFonts w:hint="default"/>
        </w:rPr>
        <w:t>数据来源：</w:t>
      </w:r>
      <w:r>
        <w:rPr>
          <w:rFonts w:hint="eastAsia"/>
        </w:rPr>
        <w:t>MEM阶段、WB阶段。</w:t>
      </w:r>
    </w:p>
    <w:p>
      <w:pPr>
        <w:numPr>
          <w:ilvl w:val="0"/>
          <w:numId w:val="0"/>
        </w:numPr>
        <w:ind w:leftChars="0" w:firstLine="420" w:firstLineChars="0"/>
        <w:rPr>
          <w:rFonts w:hint="eastAsia"/>
        </w:rPr>
      </w:pPr>
      <w:r>
        <w:rPr>
          <w:rFonts w:hint="eastAsia"/>
        </w:rPr>
        <w:t>MEM段</w:t>
      </w:r>
      <w:r>
        <w:rPr>
          <w:rFonts w:hint="default"/>
        </w:rPr>
        <w:t>数据来源</w:t>
      </w:r>
      <w:r>
        <w:rPr>
          <w:rFonts w:hint="eastAsia"/>
        </w:rPr>
        <w:t>：ALU的结果、立即数扩展、访存得到的结果</w:t>
      </w:r>
      <w:r>
        <w:rPr>
          <w:rFonts w:hint="default"/>
        </w:rPr>
        <w:t>(</w:t>
      </w:r>
      <w:r>
        <w:t>Load-Use相关</w:t>
      </w:r>
      <w:r>
        <w:rPr>
          <w:rFonts w:hint="default"/>
        </w:rPr>
        <w:t>)</w:t>
      </w:r>
      <w:r>
        <w:rPr>
          <w:rFonts w:hint="eastAsia"/>
        </w:rPr>
        <w:t>。</w:t>
      </w:r>
    </w:p>
    <w:p>
      <w:pPr>
        <w:numPr>
          <w:ilvl w:val="0"/>
          <w:numId w:val="0"/>
        </w:numPr>
        <w:ind w:leftChars="0" w:firstLine="420" w:firstLineChars="0"/>
      </w:pPr>
      <w:r>
        <w:rPr>
          <w:rFonts w:hint="eastAsia"/>
        </w:rPr>
        <w:t>WB阶段转发的数据来源：ALU的运算结果、访存结果、PC</w:t>
      </w:r>
      <w:r>
        <w:t>+4</w:t>
      </w:r>
      <w:r>
        <w:rPr>
          <w:rFonts w:hint="eastAsia"/>
        </w:rPr>
        <w:t>和立即数扩展。</w:t>
      </w:r>
      <w:r>
        <w:rPr>
          <w:rFonts w:hint="default"/>
        </w:rPr>
        <w:t>在MEM阶段经过选择，在WB阶段</w:t>
      </w:r>
      <w:r>
        <w:rPr>
          <w:rFonts w:hint="eastAsia"/>
        </w:rPr>
        <w:t>经信号Mem</w:t>
      </w:r>
      <w:r>
        <w:t>To</w:t>
      </w:r>
      <w:r>
        <w:rPr>
          <w:rFonts w:hint="eastAsia"/>
        </w:rPr>
        <w:t>rReg选择后的结果作为WB段转发的数据。</w:t>
      </w:r>
    </w:p>
    <w:p/>
    <w:p>
      <w:pPr>
        <w:pStyle w:val="3"/>
        <w:tabs>
          <w:tab w:val="left" w:pos="567"/>
          <w:tab w:val="clear" w:pos="720"/>
        </w:tabs>
        <w:ind w:left="818" w:right="240" w:hanging="818"/>
      </w:pPr>
      <w:bookmarkStart w:id="39" w:name="_Toc83283913"/>
      <w:r>
        <w:rPr>
          <w:rFonts w:hint="eastAsia"/>
        </w:rPr>
        <w:t>动态分支预测机制</w:t>
      </w:r>
      <w:bookmarkEnd w:id="39"/>
    </w:p>
    <w:p>
      <w:pPr>
        <w:widowControl/>
        <w:ind w:firstLine="420" w:firstLineChars="0"/>
        <w:jc w:val="left"/>
        <w:rPr>
          <w:rFonts w:hint="default"/>
        </w:rPr>
      </w:pPr>
      <w:r>
        <w:rPr>
          <w:rFonts w:hint="default"/>
        </w:rPr>
        <w:t>采用重定向机制后，指令流水线中数据相关基本不需要插入气泡就可解决，只有少数Load-Use 冲突需要插入一个气泡解决冲突问题，指令流水线性能得到较好的提升。此时指令流水线中结构冲突（分支冒险）对流水线性能影响很大，分支指令会使指令流水线暂停， 因为分支使得 IF 段以及 ID 段执行的指令（误取指令） 被清空， 这部分流水线性能损失称为分支延迟。指令误取深度越长，分支延迟越大。为减少分支延迟，应在流水线中尽早判断出分支是否成功跳转，并尽早计算出分支目标地址，比如将分支指令放在 ID 段完成，这样误取深度就是1，分支延迟也只有一个时钟周期。</w:t>
      </w:r>
    </w:p>
    <w:p>
      <w:pPr>
        <w:widowControl/>
        <w:jc w:val="center"/>
      </w:pPr>
      <w:r>
        <w:drawing>
          <wp:inline distT="0" distB="0" distL="114300" distR="114300">
            <wp:extent cx="3527425" cy="2746375"/>
            <wp:effectExtent l="0" t="0" r="15875" b="1587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25"/>
                    <a:stretch>
                      <a:fillRect/>
                    </a:stretch>
                  </pic:blipFill>
                  <pic:spPr>
                    <a:xfrm>
                      <a:off x="0" y="0"/>
                      <a:ext cx="3527425" cy="2746375"/>
                    </a:xfrm>
                    <a:prstGeom prst="rect">
                      <a:avLst/>
                    </a:prstGeom>
                    <a:noFill/>
                    <a:ln w="9525">
                      <a:noFill/>
                    </a:ln>
                  </pic:spPr>
                </pic:pic>
              </a:graphicData>
            </a:graphic>
          </wp:inline>
        </w:drawing>
      </w:r>
    </w:p>
    <w:p>
      <w:pPr>
        <w:pStyle w:val="19"/>
        <w:spacing w:before="91" w:beforeLines="0" w:after="91" w:afterLines="0"/>
        <w:rPr>
          <w:rFonts w:hint="default"/>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11</w:t>
      </w:r>
      <w:r>
        <w:fldChar w:fldCharType="end"/>
      </w:r>
      <w:r>
        <w:t xml:space="preserve"> </w:t>
      </w:r>
      <w:r>
        <w:rPr>
          <w:rFonts w:hint="default"/>
        </w:rPr>
        <w:t>动态分支预测流程</w:t>
      </w:r>
      <w:r>
        <w:rPr>
          <w:rFonts w:hint="eastAsia"/>
          <w:szCs w:val="21"/>
        </w:rPr>
        <w:t>图</w:t>
      </w:r>
    </w:p>
    <w:p>
      <w:pPr>
        <w:pStyle w:val="5"/>
        <w:spacing w:before="229" w:beforeLines="0" w:after="229" w:afterLines="0"/>
        <w:rPr>
          <w:rFonts w:hint="default"/>
        </w:rPr>
      </w:pPr>
      <w:r>
        <w:rPr>
          <w:rFonts w:hint="default"/>
        </w:rPr>
        <w:t>BHT设计</w:t>
      </w:r>
    </w:p>
    <w:p>
      <w:pPr>
        <w:ind w:firstLine="420" w:firstLineChars="0"/>
        <w:rPr>
          <w:rFonts w:hint="default"/>
        </w:rPr>
      </w:pPr>
      <w:r>
        <w:rPr>
          <w:rFonts w:hint="default"/>
        </w:rPr>
        <w:t>分支预测分支历史表 (Branch History Table，BHT)，BHT 表中存放分支指令的地址， 分支目标地址，历史跳转信息描述位（分支预测历史位），其中 valid 位表示对应表项是否有效，如果不设置 valid 位， 无法区分哪些表项是有效数据，比如初始化时表格全零，也会被当做是 0 号地址是分支指令，分支目标地址是 0。</w:t>
      </w:r>
    </w:p>
    <w:p>
      <w:pPr>
        <w:ind w:firstLine="420" w:firstLineChars="0"/>
        <w:rPr>
          <w:rFonts w:hint="default"/>
        </w:rPr>
      </w:pPr>
      <w:r>
        <w:rPr>
          <w:rFonts w:hint="default"/>
        </w:rPr>
        <w:t xml:space="preserve">采用双预测位进行BHT的状态转换，如 </w:t>
      </w:r>
      <w:r>
        <w:rPr>
          <w:rFonts w:hint="default"/>
        </w:rPr>
        <w:fldChar w:fldCharType="begin"/>
      </w:r>
      <w:r>
        <w:rPr>
          <w:rFonts w:hint="default"/>
        </w:rPr>
        <w:instrText xml:space="preserve"> REF _Ref922991029 \h </w:instrText>
      </w:r>
      <w:r>
        <w:rPr>
          <w:rFonts w:hint="default"/>
        </w:rPr>
        <w:fldChar w:fldCharType="separate"/>
      </w:r>
      <w:r>
        <w:t>图</w:t>
      </w:r>
      <w:r>
        <w:fldChar w:fldCharType="begin"/>
      </w:r>
      <w:r>
        <w:instrText xml:space="preserve"> STYLEREF 1 \s </w:instrText>
      </w:r>
      <w:r>
        <w:fldChar w:fldCharType="separate"/>
      </w:r>
      <w:r>
        <w:t>2</w:t>
      </w:r>
      <w:r>
        <w:fldChar w:fldCharType="end"/>
      </w:r>
      <w:r>
        <w:t>.12</w:t>
      </w:r>
      <w:r>
        <w:rPr>
          <w:rFonts w:hint="eastAsia"/>
        </w:rPr>
        <w:t xml:space="preserve">  </w:t>
      </w:r>
      <w:r>
        <w:rPr>
          <w:rFonts w:hint="default"/>
        </w:rPr>
        <w:t>动态分支预测状态</w:t>
      </w:r>
      <w:r>
        <w:rPr>
          <w:rFonts w:hint="eastAsia"/>
          <w:szCs w:val="21"/>
        </w:rPr>
        <w:t>图</w:t>
      </w:r>
      <w:r>
        <w:rPr>
          <w:rFonts w:hint="default"/>
        </w:rPr>
        <w:fldChar w:fldCharType="end"/>
      </w:r>
      <w:r>
        <w:rPr>
          <w:rFonts w:hint="default"/>
        </w:rPr>
        <w:t xml:space="preserve"> 所示</w:t>
      </w:r>
    </w:p>
    <w:p>
      <w:pPr>
        <w:rPr>
          <w:rFonts w:hint="default"/>
        </w:rPr>
      </w:pPr>
    </w:p>
    <w:p>
      <w:pPr>
        <w:jc w:val="center"/>
      </w:pPr>
      <w:r>
        <w:drawing>
          <wp:inline distT="0" distB="0" distL="114300" distR="114300">
            <wp:extent cx="3964940" cy="1450340"/>
            <wp:effectExtent l="0" t="0" r="16510" b="1651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pic:cNvPicPr>
                  </pic:nvPicPr>
                  <pic:blipFill>
                    <a:blip r:embed="rId26"/>
                    <a:stretch>
                      <a:fillRect/>
                    </a:stretch>
                  </pic:blipFill>
                  <pic:spPr>
                    <a:xfrm>
                      <a:off x="0" y="0"/>
                      <a:ext cx="3964940" cy="1450340"/>
                    </a:xfrm>
                    <a:prstGeom prst="rect">
                      <a:avLst/>
                    </a:prstGeom>
                    <a:noFill/>
                    <a:ln w="9525">
                      <a:noFill/>
                    </a:ln>
                  </pic:spPr>
                </pic:pic>
              </a:graphicData>
            </a:graphic>
          </wp:inline>
        </w:drawing>
      </w:r>
    </w:p>
    <w:p>
      <w:pPr>
        <w:pStyle w:val="19"/>
        <w:spacing w:before="91" w:beforeLines="0" w:after="91" w:afterLines="0"/>
        <w:rPr>
          <w:rFonts w:hint="default"/>
        </w:rPr>
      </w:pPr>
      <w:bookmarkStart w:id="40" w:name="_Ref922991029"/>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12</w:t>
      </w:r>
      <w:r>
        <w:fldChar w:fldCharType="end"/>
      </w:r>
      <w:r>
        <w:t xml:space="preserve"> </w:t>
      </w:r>
      <w:r>
        <w:rPr>
          <w:rFonts w:hint="default"/>
        </w:rPr>
        <w:t>动态分支预测状态</w:t>
      </w:r>
      <w:r>
        <w:rPr>
          <w:rFonts w:hint="eastAsia"/>
          <w:szCs w:val="21"/>
        </w:rPr>
        <w:t>图</w:t>
      </w:r>
      <w:bookmarkEnd w:id="40"/>
    </w:p>
    <w:p>
      <w:pPr>
        <w:rPr>
          <w:rFonts w:hint="default"/>
        </w:rPr>
      </w:pPr>
    </w:p>
    <w:p>
      <w:pPr>
        <w:pStyle w:val="5"/>
        <w:spacing w:before="229" w:beforeLines="0" w:after="229" w:afterLines="0"/>
        <w:rPr>
          <w:rFonts w:hint="default"/>
        </w:rPr>
      </w:pPr>
      <w:r>
        <w:rPr>
          <w:rFonts w:hint="default"/>
        </w:rPr>
        <w:t>预测统计</w:t>
      </w:r>
    </w:p>
    <w:p>
      <w:pPr>
        <w:pStyle w:val="4"/>
        <w:rPr>
          <w:rFonts w:hint="default"/>
        </w:rPr>
        <w:sectPr>
          <w:footnotePr>
            <w:numRestart w:val="eachPage"/>
          </w:footnotePr>
          <w:pgSz w:w="11906" w:h="16838"/>
          <w:pgMar w:top="1702" w:right="1558" w:bottom="1418" w:left="1531" w:header="851" w:footer="992" w:gutter="0"/>
          <w:cols w:space="720" w:num="1"/>
          <w:docGrid w:type="linesAndChars" w:linePitch="459" w:charSpace="0"/>
        </w:sectPr>
      </w:pPr>
      <w:r>
        <w:rPr>
          <w:rFonts w:hint="default"/>
        </w:rPr>
        <w:t>加入预测统计模块，进行预测相关的状态统计，从而分析相关跳转状态。</w:t>
      </w:r>
    </w:p>
    <w:p>
      <w:pPr>
        <w:pStyle w:val="2"/>
        <w:numPr>
          <w:ilvl w:val="0"/>
          <w:numId w:val="7"/>
        </w:numPr>
      </w:pPr>
      <w:bookmarkStart w:id="41" w:name="_Toc683634306"/>
      <w:commentRangeStart w:id="0"/>
      <w:r>
        <w:rPr>
          <w:rFonts w:hint="eastAsia"/>
        </w:rPr>
        <w:t>详细设计与实现</w:t>
      </w:r>
      <w:commentRangeEnd w:id="0"/>
      <w:r>
        <w:rPr>
          <w:rStyle w:val="42"/>
          <w:rFonts w:ascii="Times New Roman" w:hAnsi="Times New Roman" w:eastAsia="SimSun"/>
        </w:rPr>
        <w:commentReference w:id="0"/>
      </w:r>
      <w:bookmarkEnd w:id="41"/>
    </w:p>
    <w:p>
      <w:pPr>
        <w:pStyle w:val="3"/>
        <w:tabs>
          <w:tab w:val="left" w:pos="567"/>
          <w:tab w:val="clear" w:pos="720"/>
        </w:tabs>
        <w:ind w:left="818" w:right="240" w:hanging="818"/>
      </w:pPr>
      <w:bookmarkStart w:id="42" w:name="_Toc318364342"/>
      <w:bookmarkStart w:id="43" w:name="_Toc112857856"/>
      <w:r>
        <w:rPr>
          <w:rFonts w:hint="eastAsia"/>
        </w:rPr>
        <w:t>单周期CPU</w:t>
      </w:r>
      <w:bookmarkEnd w:id="42"/>
      <w:r>
        <w:rPr>
          <w:rFonts w:hint="eastAsia"/>
        </w:rPr>
        <w:t xml:space="preserve"> 实现</w:t>
      </w:r>
      <w:bookmarkEnd w:id="43"/>
    </w:p>
    <w:p>
      <w:pPr>
        <w:pStyle w:val="5"/>
        <w:spacing w:before="229" w:beforeLines="0" w:after="229" w:afterLines="0"/>
      </w:pPr>
      <w:r>
        <w:rPr>
          <w:rFonts w:hint="eastAsia"/>
        </w:rPr>
        <w:t>主要功能部件实现</w:t>
      </w:r>
    </w:p>
    <w:p>
      <w:pPr>
        <w:pStyle w:val="4"/>
        <w:numPr>
          <w:ilvl w:val="0"/>
          <w:numId w:val="15"/>
        </w:numPr>
        <w:ind w:firstLineChars="0"/>
      </w:pPr>
      <w:r>
        <w:rPr>
          <w:rFonts w:hint="eastAsia"/>
        </w:rPr>
        <w:t>程序计数器（PC）</w:t>
      </w:r>
    </w:p>
    <w:p>
      <w:pPr>
        <w:pStyle w:val="4"/>
        <w:numPr>
          <w:ilvl w:val="0"/>
          <w:numId w:val="16"/>
        </w:numPr>
        <w:ind w:firstLineChars="0"/>
      </w:pPr>
      <w:r>
        <w:rPr>
          <w:rFonts w:hint="eastAsia"/>
        </w:rPr>
        <w:t>Logism实现：</w:t>
      </w:r>
    </w:p>
    <w:p>
      <w:pPr>
        <w:pStyle w:val="4"/>
        <w:ind w:right="26" w:rightChars="11" w:firstLine="480"/>
      </w:pPr>
      <w:r>
        <w:rPr>
          <w:rFonts w:hint="eastAsia"/>
        </w:rPr>
        <w:t>使用一个32位寄存器实现程序计数器PC，触发方式为下降沿触发，输入为下一条将要执行的指令的地址，</w:t>
      </w:r>
      <w:r>
        <w:rPr>
          <w:rFonts w:hint="eastAsia" w:ascii="SimSun" w:hAnsi="SimSun"/>
        </w:rPr>
        <w:t>输出</w:t>
      </w:r>
      <w:r>
        <w:rPr>
          <w:rFonts w:hint="eastAsia"/>
        </w:rPr>
        <w:t>为当前执行指令的地址。Halt为停机信号，将此控制信号通过非门取反之后和时钟相与，当需要进行停机时，Halt控制信号为1，经过非门之后为0，与时钟信号相与，屏蔽时钟信号，使整个电路停机。如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1</w:t>
      </w:r>
      <w:r>
        <w:fldChar w:fldCharType="end"/>
      </w:r>
      <w:r>
        <w:rPr>
          <w:rFonts w:hint="eastAsia"/>
        </w:rPr>
        <w:t>所示。</w:t>
      </w:r>
    </w:p>
    <w:p>
      <w:pPr>
        <w:pStyle w:val="4"/>
        <w:keepNext/>
        <w:ind w:firstLine="0" w:firstLineChars="0"/>
        <w:jc w:val="center"/>
      </w:pPr>
      <w:r>
        <w:drawing>
          <wp:inline distT="0" distB="0" distL="114300" distR="114300">
            <wp:extent cx="1152525" cy="1638300"/>
            <wp:effectExtent l="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27"/>
                    <a:stretch>
                      <a:fillRect/>
                    </a:stretch>
                  </pic:blipFill>
                  <pic:spPr>
                    <a:xfrm>
                      <a:off x="0" y="0"/>
                      <a:ext cx="1152525" cy="1638300"/>
                    </a:xfrm>
                    <a:prstGeom prst="rect">
                      <a:avLst/>
                    </a:prstGeom>
                    <a:noFill/>
                    <a:ln w="9525">
                      <a:noFill/>
                    </a:ln>
                  </pic:spPr>
                </pic:pic>
              </a:graphicData>
            </a:graphic>
          </wp:inline>
        </w:drawing>
      </w:r>
    </w:p>
    <w:p>
      <w:pPr>
        <w:pStyle w:val="90"/>
      </w:pPr>
      <w:bookmarkStart w:id="44" w:name="_Ref46493247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44"/>
      <w:r>
        <w:t xml:space="preserve"> </w:t>
      </w:r>
      <w:r>
        <w:rPr>
          <w:rFonts w:hint="eastAsia"/>
        </w:rPr>
        <w:t>程序计数器（PC）</w:t>
      </w:r>
    </w:p>
    <w:p>
      <w:pPr>
        <w:pStyle w:val="4"/>
        <w:numPr>
          <w:ilvl w:val="0"/>
          <w:numId w:val="16"/>
        </w:numPr>
        <w:ind w:firstLineChars="0"/>
      </w:pPr>
      <w:r>
        <w:rPr>
          <w:rFonts w:hint="eastAsia"/>
        </w:rPr>
        <w:t>FPGA实现：</w:t>
      </w:r>
    </w:p>
    <w:p>
      <w:pPr>
        <w:pStyle w:val="4"/>
        <w:ind w:firstLine="480"/>
      </w:pPr>
      <w:r>
        <w:rPr>
          <w:rFonts w:hint="eastAsia"/>
        </w:rPr>
        <w:t>程序计数器PC的Veril</w:t>
      </w:r>
      <w:commentRangeStart w:id="1"/>
      <w:r>
        <w:rPr>
          <w:rFonts w:hint="eastAsia"/>
        </w:rPr>
        <w:t>og代码如下：</w:t>
      </w:r>
      <w:commentRangeEnd w:id="1"/>
      <w:r>
        <w:rPr>
          <w:rStyle w:val="42"/>
        </w:rPr>
        <w:commentReference w:id="1"/>
      </w:r>
    </w:p>
    <w:p>
      <w:pPr>
        <w:pStyle w:val="4"/>
        <w:shd w:val="clear" w:color="auto" w:fill="D9D9D9"/>
        <w:ind w:firstLine="480"/>
        <w:rPr>
          <w:rFonts w:hint="default"/>
        </w:rPr>
      </w:pPr>
      <w:r>
        <w:rPr>
          <w:rFonts w:hint="default"/>
        </w:rPr>
        <w:t>module pc(clk,rst,enable,pcout,pc,pc4);</w:t>
      </w:r>
    </w:p>
    <w:p>
      <w:pPr>
        <w:pStyle w:val="4"/>
        <w:shd w:val="clear" w:color="auto" w:fill="D9D9D9"/>
        <w:ind w:firstLine="480"/>
        <w:rPr>
          <w:rFonts w:hint="default"/>
        </w:rPr>
      </w:pPr>
      <w:r>
        <w:rPr>
          <w:rFonts w:hint="default"/>
        </w:rPr>
        <w:t xml:space="preserve">    input clk,rst,enable;</w:t>
      </w:r>
    </w:p>
    <w:p>
      <w:pPr>
        <w:pStyle w:val="4"/>
        <w:shd w:val="clear" w:color="auto" w:fill="D9D9D9"/>
        <w:ind w:firstLine="480"/>
        <w:rPr>
          <w:rFonts w:hint="default"/>
        </w:rPr>
      </w:pPr>
      <w:r>
        <w:rPr>
          <w:rFonts w:hint="default"/>
        </w:rPr>
        <w:t xml:space="preserve">    input [31:0] pcout;</w:t>
      </w:r>
    </w:p>
    <w:p>
      <w:pPr>
        <w:pStyle w:val="4"/>
        <w:shd w:val="clear" w:color="auto" w:fill="D9D9D9"/>
        <w:ind w:firstLine="480"/>
        <w:rPr>
          <w:rFonts w:hint="default"/>
        </w:rPr>
      </w:pPr>
      <w:r>
        <w:rPr>
          <w:rFonts w:hint="default"/>
        </w:rPr>
        <w:t xml:space="preserve">    output reg[31:0] pc;</w:t>
      </w:r>
    </w:p>
    <w:p>
      <w:pPr>
        <w:pStyle w:val="4"/>
        <w:shd w:val="clear" w:color="auto" w:fill="D9D9D9"/>
        <w:ind w:firstLine="480"/>
        <w:rPr>
          <w:rFonts w:hint="default"/>
        </w:rPr>
      </w:pPr>
      <w:r>
        <w:rPr>
          <w:rFonts w:hint="default"/>
        </w:rPr>
        <w:t xml:space="preserve">    output [31:0] pc4;</w:t>
      </w:r>
    </w:p>
    <w:p>
      <w:pPr>
        <w:pStyle w:val="4"/>
        <w:shd w:val="clear" w:color="auto" w:fill="D9D9D9"/>
        <w:ind w:firstLine="480"/>
        <w:rPr>
          <w:rFonts w:hint="default"/>
        </w:rPr>
      </w:pPr>
      <w:r>
        <w:rPr>
          <w:rFonts w:hint="default"/>
        </w:rPr>
        <w:t xml:space="preserve">    assign pc4 = pc + 4;</w:t>
      </w:r>
    </w:p>
    <w:p>
      <w:pPr>
        <w:pStyle w:val="4"/>
        <w:shd w:val="clear" w:color="auto" w:fill="D9D9D9"/>
        <w:ind w:firstLine="480"/>
        <w:rPr>
          <w:rFonts w:hint="default"/>
        </w:rPr>
      </w:pPr>
      <w:r>
        <w:rPr>
          <w:rFonts w:hint="default"/>
        </w:rPr>
        <w:t xml:space="preserve">    initial begin</w:t>
      </w:r>
    </w:p>
    <w:p>
      <w:pPr>
        <w:pStyle w:val="4"/>
        <w:shd w:val="clear" w:color="auto" w:fill="D9D9D9"/>
        <w:ind w:firstLine="480"/>
        <w:rPr>
          <w:rFonts w:hint="default"/>
        </w:rPr>
      </w:pPr>
      <w:r>
        <w:rPr>
          <w:rFonts w:hint="default"/>
        </w:rPr>
        <w:t xml:space="preserve">        pc &lt;= 0;</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always@(posedge clk) begin</w:t>
      </w:r>
    </w:p>
    <w:p>
      <w:pPr>
        <w:pStyle w:val="4"/>
        <w:shd w:val="clear" w:color="auto" w:fill="D9D9D9"/>
        <w:ind w:firstLine="480"/>
        <w:rPr>
          <w:rFonts w:hint="default"/>
        </w:rPr>
      </w:pPr>
      <w:r>
        <w:rPr>
          <w:rFonts w:hint="default"/>
        </w:rPr>
        <w:t xml:space="preserve">        if(rst) begin</w:t>
      </w:r>
    </w:p>
    <w:p>
      <w:pPr>
        <w:pStyle w:val="4"/>
        <w:shd w:val="clear" w:color="auto" w:fill="D9D9D9"/>
        <w:ind w:firstLine="480"/>
        <w:rPr>
          <w:rFonts w:hint="default"/>
        </w:rPr>
      </w:pPr>
      <w:r>
        <w:rPr>
          <w:rFonts w:hint="default"/>
        </w:rPr>
        <w:t xml:space="preserve">            pc &lt;= 0;</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else begin</w:t>
      </w:r>
    </w:p>
    <w:p>
      <w:pPr>
        <w:pStyle w:val="4"/>
        <w:shd w:val="clear" w:color="auto" w:fill="D9D9D9"/>
        <w:ind w:firstLine="480"/>
        <w:rPr>
          <w:rFonts w:hint="default"/>
        </w:rPr>
      </w:pPr>
      <w:r>
        <w:rPr>
          <w:rFonts w:hint="default"/>
        </w:rPr>
        <w:t xml:space="preserve">            if(0==enable)begin</w:t>
      </w:r>
    </w:p>
    <w:p>
      <w:pPr>
        <w:pStyle w:val="4"/>
        <w:shd w:val="clear" w:color="auto" w:fill="D9D9D9"/>
        <w:ind w:firstLine="480"/>
        <w:rPr>
          <w:rFonts w:hint="default"/>
        </w:rPr>
      </w:pPr>
      <w:r>
        <w:rPr>
          <w:rFonts w:hint="default"/>
        </w:rPr>
        <w:t xml:space="preserve">                pc &lt;= pc;</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else begin</w:t>
      </w:r>
    </w:p>
    <w:p>
      <w:pPr>
        <w:pStyle w:val="4"/>
        <w:shd w:val="clear" w:color="auto" w:fill="D9D9D9"/>
        <w:ind w:firstLine="480"/>
        <w:rPr>
          <w:rFonts w:hint="default"/>
        </w:rPr>
      </w:pPr>
      <w:r>
        <w:rPr>
          <w:rFonts w:hint="default"/>
        </w:rPr>
        <w:t xml:space="preserve">                pc &lt;= pcout;</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end</w:t>
      </w:r>
    </w:p>
    <w:p>
      <w:pPr>
        <w:pStyle w:val="4"/>
        <w:shd w:val="clear" w:color="auto" w:fill="D9D9D9"/>
        <w:ind w:firstLine="480"/>
      </w:pPr>
      <w:r>
        <w:rPr>
          <w:rFonts w:hint="default"/>
        </w:rPr>
        <w:t>endmodule</w:t>
      </w:r>
    </w:p>
    <w:p>
      <w:pPr>
        <w:pStyle w:val="4"/>
        <w:numPr>
          <w:ilvl w:val="0"/>
          <w:numId w:val="15"/>
        </w:numPr>
        <w:ind w:firstLineChars="0"/>
      </w:pPr>
      <w:r>
        <w:rPr>
          <w:rFonts w:hint="eastAsia"/>
        </w:rPr>
        <w:t>指令存储器（IM）</w:t>
      </w:r>
    </w:p>
    <w:p>
      <w:pPr>
        <w:pStyle w:val="4"/>
        <w:numPr>
          <w:ilvl w:val="0"/>
          <w:numId w:val="17"/>
        </w:numPr>
        <w:ind w:firstLineChars="0"/>
      </w:pPr>
      <w:r>
        <w:rPr>
          <w:rFonts w:hint="eastAsia"/>
        </w:rPr>
        <w:t>Logism实现：</w:t>
      </w:r>
    </w:p>
    <w:p>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2</w:t>
      </w:r>
      <w:r>
        <w:rPr>
          <w:kern w:val="0"/>
        </w:rPr>
        <w:fldChar w:fldCharType="end"/>
      </w:r>
      <w:r>
        <w:rPr>
          <w:rFonts w:hint="eastAsia"/>
          <w:kern w:val="0"/>
        </w:rPr>
        <w:t>所示。</w:t>
      </w:r>
    </w:p>
    <w:p>
      <w:pPr>
        <w:pStyle w:val="4"/>
        <w:keepNext/>
        <w:ind w:firstLine="0" w:firstLineChars="0"/>
        <w:jc w:val="center"/>
      </w:pPr>
      <w:r>
        <w:drawing>
          <wp:inline distT="0" distB="0" distL="0" distR="0">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30220" cy="1488440"/>
                    </a:xfrm>
                    <a:prstGeom prst="rect">
                      <a:avLst/>
                    </a:prstGeom>
                    <a:noFill/>
                    <a:ln>
                      <a:noFill/>
                    </a:ln>
                  </pic:spPr>
                </pic:pic>
              </a:graphicData>
            </a:graphic>
          </wp:inline>
        </w:drawing>
      </w:r>
    </w:p>
    <w:p>
      <w:pPr>
        <w:pStyle w:val="90"/>
        <w:rPr>
          <w:rFonts w:hint="eastAsia"/>
        </w:rPr>
      </w:pPr>
      <w:bookmarkStart w:id="45" w:name="_Ref46493249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5"/>
      <w:r>
        <w:t xml:space="preserve"> </w:t>
      </w:r>
      <w:r>
        <w:rPr>
          <w:rFonts w:hint="eastAsia"/>
        </w:rPr>
        <w:t>指令存储器（IM）</w:t>
      </w:r>
    </w:p>
    <w:p>
      <w:pPr>
        <w:pStyle w:val="90"/>
        <w:rPr>
          <w:rFonts w:hint="eastAsia"/>
        </w:rPr>
      </w:pPr>
    </w:p>
    <w:p>
      <w:pPr>
        <w:pStyle w:val="4"/>
        <w:numPr>
          <w:ilvl w:val="0"/>
          <w:numId w:val="17"/>
        </w:numPr>
        <w:ind w:firstLineChars="0"/>
      </w:pPr>
      <w:r>
        <w:rPr>
          <w:rFonts w:hint="eastAsia"/>
        </w:rPr>
        <w:t>FPGA实现：</w:t>
      </w:r>
    </w:p>
    <w:p>
      <w:pPr>
        <w:pStyle w:val="4"/>
        <w:ind w:right="26" w:rightChars="11" w:firstLine="480"/>
      </w:pPr>
      <w:r>
        <w:rPr>
          <w:rFonts w:hint="eastAsia"/>
        </w:rPr>
        <w:t>直接使用Vivado中自带的ROM作为指令存储器，其设置如</w:t>
      </w:r>
      <w:r>
        <w:fldChar w:fldCharType="begin"/>
      </w:r>
      <w:r>
        <w:instrText xml:space="preserve"> </w:instrText>
      </w:r>
      <w:r>
        <w:rPr>
          <w:rFonts w:hint="eastAsia"/>
        </w:rPr>
        <w:instrText xml:space="preserve">REF _Ref464932886 \h</w:instrText>
      </w:r>
      <w:r>
        <w:instrText xml:space="preserve"> </w:instrText>
      </w:r>
      <w:r>
        <w:fldChar w:fldCharType="separate"/>
      </w:r>
      <w:r>
        <w:rPr>
          <w:b/>
        </w:rPr>
        <w:t>Error! Bookmark not defined.</w:t>
      </w:r>
      <w:r>
        <w:fldChar w:fldCharType="end"/>
      </w:r>
      <w:r>
        <w:rPr>
          <w:rFonts w:hint="eastAsia"/>
        </w:rPr>
        <w:t>所示。选择ROM的数据位宽为32位，因为该ROM的地址位宽为10位，所以选择ROM的大小选择为1024。</w:t>
      </w:r>
    </w:p>
    <w:p>
      <w:pPr>
        <w:pStyle w:val="4"/>
        <w:ind w:right="26" w:rightChars="11" w:firstLine="480"/>
      </w:pPr>
      <w:r>
        <w:rPr>
          <w:rFonts w:hint="eastAsia"/>
        </w:rPr>
        <w:t>指令存储器IM的Verilog代码如下：</w:t>
      </w:r>
    </w:p>
    <w:p>
      <w:pPr>
        <w:pStyle w:val="4"/>
        <w:shd w:val="clear" w:color="auto" w:fill="D9D9D9"/>
        <w:ind w:firstLine="480"/>
        <w:rPr>
          <w:rFonts w:hint="default"/>
        </w:rPr>
      </w:pPr>
      <w:r>
        <w:rPr>
          <w:rFonts w:hint="default"/>
        </w:rPr>
        <w:t>module IM(pc,instru);</w:t>
      </w:r>
    </w:p>
    <w:p>
      <w:pPr>
        <w:pStyle w:val="4"/>
        <w:shd w:val="clear" w:color="auto" w:fill="D9D9D9"/>
        <w:ind w:firstLine="480"/>
        <w:rPr>
          <w:rFonts w:hint="default"/>
        </w:rPr>
      </w:pPr>
      <w:r>
        <w:rPr>
          <w:rFonts w:hint="default"/>
        </w:rPr>
        <w:t xml:space="preserve">    input [31:0] pc;</w:t>
      </w:r>
    </w:p>
    <w:p>
      <w:pPr>
        <w:pStyle w:val="4"/>
        <w:shd w:val="clear" w:color="auto" w:fill="D9D9D9"/>
        <w:ind w:firstLine="480"/>
        <w:rPr>
          <w:rFonts w:hint="default"/>
        </w:rPr>
      </w:pPr>
      <w:r>
        <w:rPr>
          <w:rFonts w:hint="default"/>
        </w:rPr>
        <w:t xml:space="preserve">    output [31:0] instru;</w:t>
      </w:r>
    </w:p>
    <w:p>
      <w:pPr>
        <w:pStyle w:val="4"/>
        <w:shd w:val="clear" w:color="auto" w:fill="D9D9D9"/>
        <w:ind w:firstLine="480"/>
        <w:rPr>
          <w:rFonts w:hint="default"/>
        </w:rPr>
      </w:pPr>
      <w:r>
        <w:rPr>
          <w:rFonts w:hint="default"/>
        </w:rPr>
        <w:t xml:space="preserve">    reg [31:0] memory [0:1023];</w:t>
      </w:r>
    </w:p>
    <w:p>
      <w:pPr>
        <w:pStyle w:val="4"/>
        <w:shd w:val="clear" w:color="auto" w:fill="D9D9D9"/>
        <w:ind w:firstLine="480"/>
        <w:rPr>
          <w:rFonts w:hint="default"/>
        </w:rPr>
      </w:pPr>
      <w:r>
        <w:rPr>
          <w:rFonts w:hint="default"/>
        </w:rPr>
        <w:t xml:space="preserve">    wire [9:0] pc1;</w:t>
      </w:r>
    </w:p>
    <w:p>
      <w:pPr>
        <w:pStyle w:val="4"/>
        <w:shd w:val="clear" w:color="auto" w:fill="D9D9D9"/>
        <w:ind w:firstLine="480"/>
        <w:rPr>
          <w:rFonts w:hint="default"/>
        </w:rPr>
      </w:pPr>
      <w:r>
        <w:rPr>
          <w:rFonts w:hint="default"/>
        </w:rPr>
        <w:t xml:space="preserve">    initial begin</w:t>
      </w:r>
    </w:p>
    <w:p>
      <w:pPr>
        <w:pStyle w:val="4"/>
        <w:shd w:val="clear" w:color="auto" w:fill="D9D9D9"/>
        <w:ind w:firstLine="480"/>
        <w:rPr>
          <w:rFonts w:hint="default"/>
        </w:rPr>
      </w:pPr>
      <w:r>
        <w:rPr>
          <w:rFonts w:hint="default"/>
        </w:rPr>
        <w:t xml:space="preserve">   $readmemh("/home/hover/Desktop/Labs/HUST_ComputerOrginazation_CourseDesign/Verilog_Test/ccmb_.hex",memory);</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assign pc1[9:0] = pc[11:2];</w:t>
      </w:r>
    </w:p>
    <w:p>
      <w:pPr>
        <w:pStyle w:val="4"/>
        <w:shd w:val="clear" w:color="auto" w:fill="D9D9D9"/>
        <w:ind w:firstLine="480"/>
        <w:rPr>
          <w:rFonts w:hint="default"/>
        </w:rPr>
      </w:pPr>
      <w:r>
        <w:rPr>
          <w:rFonts w:hint="default"/>
        </w:rPr>
        <w:t xml:space="preserve">    assign instru = memory[pc1][31:0];</w:t>
      </w:r>
    </w:p>
    <w:p>
      <w:pPr>
        <w:pStyle w:val="4"/>
        <w:shd w:val="clear" w:color="auto" w:fill="D9D9D9"/>
        <w:ind w:firstLine="480"/>
      </w:pPr>
      <w:r>
        <w:rPr>
          <w:rFonts w:hint="default"/>
        </w:rPr>
        <w:t>endmodule</w:t>
      </w:r>
    </w:p>
    <w:p>
      <w:pPr>
        <w:pStyle w:val="4"/>
        <w:ind w:right="26" w:rightChars="11" w:firstLine="480"/>
      </w:pPr>
      <w:r>
        <w:rPr>
          <w:rFonts w:hint="eastAsia"/>
        </w:rPr>
        <w:t>直接调用之前设置的ROM作为指令存储器，输入为指令地址的2-11位，输出为该指令。</w:t>
      </w:r>
      <w:r>
        <w:rPr>
          <w:rFonts w:hint="default"/>
        </w:rPr>
        <w:t>同时为了方便加载指令，直接读取本地文件进行载入。</w:t>
      </w:r>
    </w:p>
    <w:p>
      <w:pPr>
        <w:pStyle w:val="5"/>
        <w:spacing w:before="229" w:beforeLines="0" w:after="229" w:afterLines="0"/>
      </w:pPr>
      <w:r>
        <w:rPr>
          <w:rFonts w:hint="eastAsia"/>
        </w:rPr>
        <w:t>数据通路的实现</w:t>
      </w:r>
    </w:p>
    <w:p>
      <w:pPr>
        <w:pStyle w:val="4"/>
        <w:ind w:right="26" w:rightChars="11" w:firstLine="480"/>
      </w:pPr>
      <w:r>
        <w:rPr>
          <w:rFonts w:hint="eastAsia"/>
        </w:rPr>
        <w:t>本次课程设计采用的工程化的设计模式，一次性构建所有的数据通路。主要实现方法为，对于每一条指令，将其改写成RTL（</w:t>
      </w:r>
      <w:r>
        <w:t>Register Transfer Leve</w:t>
      </w:r>
      <w:r>
        <w:rPr>
          <w:rFonts w:hint="eastAsia"/>
        </w:rPr>
        <w:t>l），忽略控制类信号，仅保留数据类信号，根据RTL功能填写对应指令的数据通路表，描述五大部件之间的连接关系，记录各部件输入端数据来源。</w:t>
      </w:r>
    </w:p>
    <w:p>
      <w:pPr>
        <w:pStyle w:val="4"/>
        <w:ind w:right="26" w:rightChars="11" w:firstLine="480"/>
        <w:rPr>
          <w:rFonts w:hint="eastAsia"/>
        </w:rPr>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 xml:space="preserve">REF _Ref464940943 \h</w:instrText>
      </w:r>
      <w:r>
        <w:instrText xml:space="preserve"> </w:instrText>
      </w:r>
      <w:r>
        <w:fldChar w:fldCharType="separate"/>
      </w:r>
      <w:r>
        <w:t xml:space="preserve">表 </w:t>
      </w:r>
      <w:r>
        <w:fldChar w:fldCharType="begin"/>
      </w:r>
      <w:r>
        <w:instrText xml:space="preserve"> STYLEREF 1 \s </w:instrText>
      </w:r>
      <w:r>
        <w:fldChar w:fldCharType="separate"/>
      </w:r>
      <w:r>
        <w:t>3</w:t>
      </w:r>
      <w:r>
        <w:fldChar w:fldCharType="end"/>
      </w:r>
      <w:r>
        <w:t>.1</w:t>
      </w:r>
      <w:r>
        <w:fldChar w:fldCharType="end"/>
      </w:r>
      <w:r>
        <w:rPr>
          <w:rFonts w:hint="eastAsia"/>
        </w:rPr>
        <w:t>所示。</w:t>
      </w:r>
    </w:p>
    <w:p>
      <w:pPr>
        <w:pStyle w:val="4"/>
        <w:ind w:right="26" w:rightChars="11" w:firstLine="480"/>
        <w:rPr>
          <w:rFonts w:hint="eastAsia"/>
        </w:rPr>
      </w:pPr>
    </w:p>
    <w:p>
      <w:pPr>
        <w:pStyle w:val="19"/>
        <w:spacing w:before="91" w:after="91"/>
      </w:pPr>
      <w:bookmarkStart w:id="46" w:name="_Ref464940943"/>
      <w:r>
        <w:t xml:space="preserve">表 </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bookmarkEnd w:id="46"/>
      <w:r>
        <w:rPr>
          <w:rFonts w:hint="eastAsia"/>
        </w:rPr>
        <w:t>指令系统数据通路表</w:t>
      </w:r>
    </w:p>
    <w:tbl>
      <w:tblPr>
        <w:tblStyle w:val="48"/>
        <w:tblW w:w="881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914"/>
        <w:gridCol w:w="1498"/>
        <w:gridCol w:w="460"/>
        <w:gridCol w:w="573"/>
        <w:gridCol w:w="573"/>
        <w:gridCol w:w="525"/>
        <w:gridCol w:w="622"/>
        <w:gridCol w:w="429"/>
        <w:gridCol w:w="816"/>
        <w:gridCol w:w="460"/>
        <w:gridCol w:w="688"/>
        <w:gridCol w:w="573"/>
        <w:gridCol w:w="68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70" w:hRule="atLeast"/>
          <w:tblHeader/>
          <w:jc w:val="center"/>
        </w:trPr>
        <w:tc>
          <w:tcPr>
            <w:tcW w:w="914"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指令</w:t>
            </w:r>
          </w:p>
        </w:tc>
        <w:tc>
          <w:tcPr>
            <w:tcW w:w="1498"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PC</w:t>
            </w:r>
          </w:p>
        </w:tc>
        <w:tc>
          <w:tcPr>
            <w:tcW w:w="46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IM</w:t>
            </w:r>
          </w:p>
        </w:tc>
        <w:tc>
          <w:tcPr>
            <w:tcW w:w="2293" w:type="dxa"/>
            <w:gridSpan w:val="4"/>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RF</w:t>
            </w:r>
          </w:p>
        </w:tc>
        <w:tc>
          <w:tcPr>
            <w:tcW w:w="1705" w:type="dxa"/>
            <w:gridSpan w:val="3"/>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ALU</w:t>
            </w:r>
          </w:p>
        </w:tc>
        <w:tc>
          <w:tcPr>
            <w:tcW w:w="1261" w:type="dxa"/>
            <w:gridSpan w:val="2"/>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DM</w:t>
            </w:r>
          </w:p>
        </w:tc>
        <w:tc>
          <w:tcPr>
            <w:tcW w:w="686"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Tube</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tblHeader/>
          <w:jc w:val="center"/>
        </w:trPr>
        <w:tc>
          <w:tcPr>
            <w:tcW w:w="914" w:type="dxa"/>
            <w:vMerge w:val="continue"/>
            <w:shd w:val="clear" w:color="auto" w:fill="auto"/>
            <w:vAlign w:val="center"/>
          </w:tcPr>
          <w:p>
            <w:pPr>
              <w:widowControl/>
              <w:jc w:val="left"/>
              <w:rPr>
                <w:rFonts w:ascii="SimSun" w:hAnsi="SimSun" w:cs="SimSun"/>
                <w:color w:val="000000"/>
                <w:kern w:val="0"/>
                <w:sz w:val="21"/>
                <w:szCs w:val="21"/>
              </w:rPr>
            </w:pPr>
          </w:p>
        </w:tc>
        <w:tc>
          <w:tcPr>
            <w:tcW w:w="1498" w:type="dxa"/>
            <w:vMerge w:val="continue"/>
            <w:shd w:val="clear" w:color="auto" w:fill="auto"/>
            <w:vAlign w:val="center"/>
          </w:tcPr>
          <w:p>
            <w:pPr>
              <w:widowControl/>
              <w:jc w:val="left"/>
              <w:rPr>
                <w:rFonts w:ascii="SimSun" w:hAnsi="SimSun" w:cs="SimSun"/>
                <w:color w:val="000000"/>
                <w:kern w:val="0"/>
                <w:sz w:val="21"/>
                <w:szCs w:val="21"/>
              </w:rPr>
            </w:pPr>
          </w:p>
        </w:tc>
        <w:tc>
          <w:tcPr>
            <w:tcW w:w="460" w:type="dxa"/>
            <w:vMerge w:val="continue"/>
            <w:shd w:val="clear" w:color="auto" w:fill="auto"/>
            <w:vAlign w:val="center"/>
          </w:tcPr>
          <w:p>
            <w:pPr>
              <w:widowControl/>
              <w:jc w:val="left"/>
              <w:rPr>
                <w:rFonts w:ascii="SimSun" w:hAnsi="SimSun" w:cs="SimSun"/>
                <w:color w:val="000000"/>
                <w:kern w:val="0"/>
                <w:sz w:val="21"/>
                <w:szCs w:val="21"/>
              </w:rPr>
            </w:pP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R1#</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R2#</w:t>
            </w:r>
          </w:p>
        </w:tc>
        <w:tc>
          <w:tcPr>
            <w:tcW w:w="525"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W#</w:t>
            </w:r>
          </w:p>
        </w:tc>
        <w:tc>
          <w:tcPr>
            <w:tcW w:w="622"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429"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w:t>
            </w:r>
          </w:p>
        </w:tc>
        <w:tc>
          <w:tcPr>
            <w:tcW w:w="816"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B</w:t>
            </w:r>
          </w:p>
        </w:tc>
        <w:tc>
          <w:tcPr>
            <w:tcW w:w="460"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OP</w:t>
            </w:r>
          </w:p>
        </w:tc>
        <w:tc>
          <w:tcPr>
            <w:tcW w:w="688"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Addr</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686" w:type="dxa"/>
            <w:vMerge w:val="continue"/>
            <w:shd w:val="clear" w:color="auto" w:fill="auto"/>
            <w:vAlign w:val="center"/>
          </w:tcPr>
          <w:p>
            <w:pPr>
              <w:widowControl/>
              <w:jc w:val="left"/>
              <w:rPr>
                <w:rFonts w:ascii="SimSun" w:hAnsi="SimSun" w:cs="SimSun"/>
                <w:color w:val="000000"/>
                <w:kern w:val="0"/>
                <w:sz w:val="22"/>
                <w:szCs w:val="22"/>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00"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ADDI</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ADDIU</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ADDU</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AND</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7</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ANDI</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7</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00"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SLL</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0</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1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SRA</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1</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SRL</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2</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SUB</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xml:space="preserve">PC+4 </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6</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OR</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8</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ORI</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8</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NOR</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10</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bl>
    <w:p>
      <w:pPr>
        <w:pStyle w:val="4"/>
        <w:ind w:right="26" w:rightChars="11"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pPr>
        <w:pStyle w:val="4"/>
        <w:keepNext/>
        <w:ind w:firstLine="0" w:firstLineChars="0"/>
      </w:pPr>
      <w:r>
        <w:drawing>
          <wp:inline distT="0" distB="0" distL="0" distR="0">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53" descr="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84215" cy="1573530"/>
                    </a:xfrm>
                    <a:prstGeom prst="rect">
                      <a:avLst/>
                    </a:prstGeom>
                    <a:noFill/>
                    <a:ln>
                      <a:noFill/>
                    </a:ln>
                  </pic:spPr>
                </pic:pic>
              </a:graphicData>
            </a:graphic>
          </wp:inline>
        </w:drawing>
      </w:r>
    </w:p>
    <w:p>
      <w:pPr>
        <w:pStyle w:val="90"/>
      </w:pPr>
      <w:bookmarkStart w:id="47"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47"/>
      <w:r>
        <w:rPr>
          <w:rFonts w:hint="eastAsia"/>
        </w:rPr>
        <w:t xml:space="preserve"> 单周期CPU数据通路（Logism）</w:t>
      </w:r>
    </w:p>
    <w:p>
      <w:pPr>
        <w:pStyle w:val="4"/>
        <w:ind w:right="26" w:rightChars="11" w:firstLine="480"/>
      </w:pPr>
      <w:r>
        <w:rPr>
          <w:rFonts w:hint="eastAsia"/>
        </w:rPr>
        <w:t>在Vivado中使用Verilog语言搭建的数据通路的原理图如</w:t>
      </w:r>
      <w:r>
        <w:fldChar w:fldCharType="begin"/>
      </w:r>
      <w:r>
        <w:instrText xml:space="preserve"> </w:instrText>
      </w:r>
      <w:r>
        <w:rPr>
          <w:rFonts w:hint="eastAsia"/>
        </w:rPr>
        <w:instrText xml:space="preserve">REF _Ref464941734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4</w:t>
      </w:r>
      <w:r>
        <w:fldChar w:fldCharType="end"/>
      </w:r>
      <w:r>
        <w:rPr>
          <w:rFonts w:hint="eastAsia"/>
        </w:rPr>
        <w:t>所示。</w:t>
      </w:r>
    </w:p>
    <w:p>
      <w:pPr>
        <w:keepNext/>
      </w:pPr>
      <w:r>
        <w:drawing>
          <wp:inline distT="0" distB="0" distL="0" distR="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86400" cy="4582795"/>
                    </a:xfrm>
                    <a:prstGeom prst="rect">
                      <a:avLst/>
                    </a:prstGeom>
                    <a:noFill/>
                    <a:ln>
                      <a:noFill/>
                    </a:ln>
                  </pic:spPr>
                </pic:pic>
              </a:graphicData>
            </a:graphic>
          </wp:inline>
        </w:drawing>
      </w:r>
    </w:p>
    <w:p>
      <w:pPr>
        <w:pStyle w:val="90"/>
      </w:pPr>
      <w:bookmarkStart w:id="48" w:name="_Ref46494173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48"/>
      <w:r>
        <w:rPr>
          <w:rFonts w:hint="eastAsia"/>
        </w:rPr>
        <w:t>单周期CPU数据通路（FPGA）</w:t>
      </w:r>
    </w:p>
    <w:p>
      <w:pPr>
        <w:pStyle w:val="5"/>
        <w:tabs>
          <w:tab w:val="clear" w:pos="1080"/>
        </w:tabs>
        <w:spacing w:before="229" w:after="229"/>
      </w:pPr>
      <w:r>
        <w:rPr>
          <w:rFonts w:hint="eastAsia"/>
        </w:rPr>
        <w:t>控制器的实现</w:t>
      </w:r>
    </w:p>
    <w:p>
      <w:pPr>
        <w:pStyle w:val="4"/>
        <w:ind w:right="26" w:rightChars="11" w:firstLine="480"/>
      </w:pPr>
      <w:r>
        <w:rPr>
          <w:rFonts w:hint="eastAsia"/>
        </w:rPr>
        <w:t>根据总体方案设计中控制器的设计那一小节的相关内容，分别在Logism和Vivado上进行主控制器、Branch控制器、SYSCALL控制器的具体实现。</w:t>
      </w:r>
    </w:p>
    <w:p>
      <w:pPr>
        <w:pStyle w:val="4"/>
        <w:ind w:right="-254" w:rightChars="-106" w:firstLine="480"/>
      </w:pPr>
      <w:r>
        <w:rPr>
          <w:rFonts w:hint="eastAsia"/>
        </w:rPr>
        <w:t>主控制器</w:t>
      </w:r>
    </w:p>
    <w:p>
      <w:pPr>
        <w:pStyle w:val="4"/>
        <w:ind w:right="26" w:rightChars="11" w:firstLine="480"/>
      </w:pPr>
      <w:r>
        <w:rPr>
          <w:rFonts w:hint="eastAsia"/>
        </w:rPr>
        <w:t>对照</w:t>
      </w:r>
      <w:r>
        <w:fldChar w:fldCharType="begin"/>
      </w:r>
      <w:r>
        <w:instrText xml:space="preserve"> REF _Ref464943121 \h  \* MERGEFORMAT </w:instrText>
      </w:r>
      <w:r>
        <w:fldChar w:fldCharType="separate"/>
      </w: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2</w:t>
      </w:r>
      <w:r>
        <w:fldChar w:fldCharType="end"/>
      </w:r>
      <w:r>
        <w:rPr>
          <w:rFonts w:hint="eastAsia"/>
        </w:rPr>
        <w:t>所示。</w:t>
      </w:r>
    </w:p>
    <w:p>
      <w:pPr>
        <w:pStyle w:val="4"/>
        <w:ind w:firstLine="480"/>
      </w:pPr>
    </w:p>
    <w:p>
      <w:pPr>
        <w:pStyle w:val="4"/>
        <w:ind w:firstLine="480"/>
      </w:pPr>
    </w:p>
    <w:p>
      <w:pPr>
        <w:pStyle w:val="4"/>
        <w:ind w:firstLine="480"/>
      </w:pPr>
    </w:p>
    <w:p>
      <w:pPr>
        <w:pStyle w:val="4"/>
        <w:ind w:firstLine="480"/>
      </w:pPr>
    </w:p>
    <w:p>
      <w:pPr>
        <w:pStyle w:val="4"/>
        <w:ind w:firstLine="480"/>
      </w:pPr>
    </w:p>
    <w:p>
      <w:pPr>
        <w:pStyle w:val="90"/>
        <w:spacing w:after="0" w:afterLines="0"/>
      </w:pPr>
      <w:bookmarkStart w:id="49" w:name="_Ref464943121"/>
      <w:bookmarkStart w:id="50" w:name="_Ref46494311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49"/>
      <w:r>
        <w:rPr>
          <w:rFonts w:hint="eastAsia"/>
        </w:rPr>
        <w:t>主控制器控制信号</w:t>
      </w:r>
      <w:bookmarkEnd w:id="50"/>
    </w:p>
    <w:tbl>
      <w:tblPr>
        <w:tblStyle w:val="48"/>
        <w:tblpPr w:leftFromText="180" w:rightFromText="180" w:vertAnchor="text" w:horzAnchor="margin" w:tblpXSpec="center" w:tblpY="230"/>
        <w:tblW w:w="8711" w:type="dxa"/>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883"/>
        <w:gridCol w:w="410"/>
        <w:gridCol w:w="441"/>
        <w:gridCol w:w="441"/>
        <w:gridCol w:w="331"/>
        <w:gridCol w:w="551"/>
        <w:gridCol w:w="410"/>
        <w:gridCol w:w="770"/>
        <w:gridCol w:w="1100"/>
        <w:gridCol w:w="992"/>
        <w:gridCol w:w="551"/>
        <w:gridCol w:w="880"/>
        <w:gridCol w:w="951"/>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459" w:hRule="atLeast"/>
          <w:tblHeader/>
        </w:trPr>
        <w:tc>
          <w:tcPr>
            <w:tcW w:w="883"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指令</w:t>
            </w:r>
          </w:p>
        </w:tc>
        <w:tc>
          <w:tcPr>
            <w:tcW w:w="41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w:t>
            </w:r>
          </w:p>
        </w:tc>
        <w:tc>
          <w:tcPr>
            <w:tcW w:w="44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RW</w:t>
            </w:r>
          </w:p>
        </w:tc>
        <w:tc>
          <w:tcPr>
            <w:tcW w:w="44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WE</w:t>
            </w:r>
          </w:p>
        </w:tc>
        <w:tc>
          <w:tcPr>
            <w:tcW w:w="33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X</w:t>
            </w:r>
          </w:p>
        </w:tc>
        <w:tc>
          <w:tcPr>
            <w:tcW w:w="55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EXT</w:t>
            </w:r>
          </w:p>
        </w:tc>
        <w:tc>
          <w:tcPr>
            <w:tcW w:w="41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Y</w:t>
            </w:r>
          </w:p>
        </w:tc>
        <w:tc>
          <w:tcPr>
            <w:tcW w:w="77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ALUop</w:t>
            </w:r>
          </w:p>
        </w:tc>
        <w:tc>
          <w:tcPr>
            <w:tcW w:w="110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MemWrite</w:t>
            </w:r>
          </w:p>
        </w:tc>
        <w:tc>
          <w:tcPr>
            <w:tcW w:w="992"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MemRead</w:t>
            </w:r>
          </w:p>
        </w:tc>
        <w:tc>
          <w:tcPr>
            <w:tcW w:w="55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88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Branch</w:t>
            </w:r>
          </w:p>
        </w:tc>
        <w:tc>
          <w:tcPr>
            <w:tcW w:w="95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SYSCALL</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459" w:hRule="atLeast"/>
          <w:tblHeader/>
        </w:trPr>
        <w:tc>
          <w:tcPr>
            <w:tcW w:w="883" w:type="dxa"/>
            <w:vMerge w:val="continue"/>
            <w:shd w:val="clear" w:color="auto" w:fill="auto"/>
            <w:vAlign w:val="center"/>
          </w:tcPr>
          <w:p>
            <w:pPr>
              <w:widowControl/>
              <w:jc w:val="left"/>
              <w:rPr>
                <w:rFonts w:ascii="SimSun" w:hAnsi="SimSun" w:cs="SimSun"/>
                <w:color w:val="000000"/>
                <w:kern w:val="0"/>
                <w:sz w:val="18"/>
                <w:szCs w:val="18"/>
              </w:rPr>
            </w:pPr>
          </w:p>
        </w:tc>
        <w:tc>
          <w:tcPr>
            <w:tcW w:w="410" w:type="dxa"/>
            <w:vMerge w:val="continue"/>
            <w:shd w:val="clear" w:color="auto" w:fill="auto"/>
            <w:vAlign w:val="center"/>
          </w:tcPr>
          <w:p>
            <w:pPr>
              <w:widowControl/>
              <w:jc w:val="left"/>
              <w:rPr>
                <w:rFonts w:ascii="SimSun" w:hAnsi="SimSun" w:cs="SimSun"/>
                <w:color w:val="000000"/>
                <w:kern w:val="0"/>
                <w:sz w:val="18"/>
                <w:szCs w:val="18"/>
              </w:rPr>
            </w:pPr>
          </w:p>
        </w:tc>
        <w:tc>
          <w:tcPr>
            <w:tcW w:w="441" w:type="dxa"/>
            <w:vMerge w:val="continue"/>
            <w:shd w:val="clear" w:color="auto" w:fill="auto"/>
            <w:vAlign w:val="center"/>
          </w:tcPr>
          <w:p>
            <w:pPr>
              <w:widowControl/>
              <w:jc w:val="left"/>
              <w:rPr>
                <w:rFonts w:ascii="SimSun" w:hAnsi="SimSun" w:cs="SimSun"/>
                <w:color w:val="000000"/>
                <w:kern w:val="0"/>
                <w:sz w:val="18"/>
                <w:szCs w:val="18"/>
              </w:rPr>
            </w:pPr>
          </w:p>
        </w:tc>
        <w:tc>
          <w:tcPr>
            <w:tcW w:w="441" w:type="dxa"/>
            <w:vMerge w:val="continue"/>
            <w:shd w:val="clear" w:color="auto" w:fill="auto"/>
            <w:vAlign w:val="center"/>
          </w:tcPr>
          <w:p>
            <w:pPr>
              <w:widowControl/>
              <w:jc w:val="left"/>
              <w:rPr>
                <w:rFonts w:ascii="SimSun" w:hAnsi="SimSun" w:cs="SimSun"/>
                <w:color w:val="000000"/>
                <w:kern w:val="0"/>
                <w:sz w:val="18"/>
                <w:szCs w:val="18"/>
              </w:rPr>
            </w:pPr>
          </w:p>
        </w:tc>
        <w:tc>
          <w:tcPr>
            <w:tcW w:w="331" w:type="dxa"/>
            <w:vMerge w:val="continue"/>
            <w:shd w:val="clear" w:color="auto" w:fill="auto"/>
            <w:vAlign w:val="center"/>
          </w:tcPr>
          <w:p>
            <w:pPr>
              <w:widowControl/>
              <w:jc w:val="left"/>
              <w:rPr>
                <w:rFonts w:ascii="SimSun" w:hAnsi="SimSun" w:cs="SimSun"/>
                <w:color w:val="000000"/>
                <w:kern w:val="0"/>
                <w:sz w:val="18"/>
                <w:szCs w:val="18"/>
              </w:rPr>
            </w:pPr>
          </w:p>
        </w:tc>
        <w:tc>
          <w:tcPr>
            <w:tcW w:w="551" w:type="dxa"/>
            <w:vMerge w:val="continue"/>
            <w:shd w:val="clear" w:color="auto" w:fill="auto"/>
            <w:vAlign w:val="center"/>
          </w:tcPr>
          <w:p>
            <w:pPr>
              <w:widowControl/>
              <w:jc w:val="left"/>
              <w:rPr>
                <w:rFonts w:ascii="SimSun" w:hAnsi="SimSun" w:cs="SimSun"/>
                <w:color w:val="000000"/>
                <w:kern w:val="0"/>
                <w:sz w:val="18"/>
                <w:szCs w:val="18"/>
              </w:rPr>
            </w:pPr>
          </w:p>
        </w:tc>
        <w:tc>
          <w:tcPr>
            <w:tcW w:w="410" w:type="dxa"/>
            <w:vMerge w:val="continue"/>
            <w:shd w:val="clear" w:color="auto" w:fill="auto"/>
            <w:vAlign w:val="center"/>
          </w:tcPr>
          <w:p>
            <w:pPr>
              <w:widowControl/>
              <w:jc w:val="left"/>
              <w:rPr>
                <w:rFonts w:ascii="SimSun" w:hAnsi="SimSun" w:cs="SimSun"/>
                <w:color w:val="000000"/>
                <w:kern w:val="0"/>
                <w:sz w:val="18"/>
                <w:szCs w:val="18"/>
              </w:rPr>
            </w:pPr>
          </w:p>
        </w:tc>
        <w:tc>
          <w:tcPr>
            <w:tcW w:w="770" w:type="dxa"/>
            <w:vMerge w:val="continue"/>
            <w:shd w:val="clear" w:color="auto" w:fill="auto"/>
            <w:vAlign w:val="center"/>
          </w:tcPr>
          <w:p>
            <w:pPr>
              <w:widowControl/>
              <w:jc w:val="left"/>
              <w:rPr>
                <w:rFonts w:ascii="SimSun" w:hAnsi="SimSun" w:cs="SimSun"/>
                <w:color w:val="000000"/>
                <w:kern w:val="0"/>
                <w:sz w:val="18"/>
                <w:szCs w:val="18"/>
              </w:rPr>
            </w:pPr>
          </w:p>
        </w:tc>
        <w:tc>
          <w:tcPr>
            <w:tcW w:w="1100" w:type="dxa"/>
            <w:vMerge w:val="continue"/>
            <w:shd w:val="clear" w:color="auto" w:fill="auto"/>
            <w:vAlign w:val="center"/>
          </w:tcPr>
          <w:p>
            <w:pPr>
              <w:widowControl/>
              <w:jc w:val="left"/>
              <w:rPr>
                <w:rFonts w:ascii="SimSun" w:hAnsi="SimSun" w:cs="SimSun"/>
                <w:color w:val="000000"/>
                <w:kern w:val="0"/>
                <w:sz w:val="18"/>
                <w:szCs w:val="18"/>
              </w:rPr>
            </w:pPr>
          </w:p>
        </w:tc>
        <w:tc>
          <w:tcPr>
            <w:tcW w:w="992" w:type="dxa"/>
            <w:vMerge w:val="continue"/>
            <w:shd w:val="clear" w:color="auto" w:fill="auto"/>
            <w:vAlign w:val="center"/>
          </w:tcPr>
          <w:p>
            <w:pPr>
              <w:widowControl/>
              <w:jc w:val="left"/>
              <w:rPr>
                <w:rFonts w:ascii="SimSun" w:hAnsi="SimSun" w:cs="SimSun"/>
                <w:color w:val="000000"/>
                <w:kern w:val="0"/>
                <w:sz w:val="18"/>
                <w:szCs w:val="18"/>
              </w:rPr>
            </w:pPr>
          </w:p>
        </w:tc>
        <w:tc>
          <w:tcPr>
            <w:tcW w:w="551" w:type="dxa"/>
            <w:vMerge w:val="continue"/>
            <w:shd w:val="clear" w:color="auto" w:fill="auto"/>
            <w:vAlign w:val="center"/>
          </w:tcPr>
          <w:p>
            <w:pPr>
              <w:widowControl/>
              <w:jc w:val="left"/>
              <w:rPr>
                <w:rFonts w:ascii="SimSun" w:hAnsi="SimSun" w:cs="SimSun"/>
                <w:color w:val="000000"/>
                <w:kern w:val="0"/>
                <w:sz w:val="18"/>
                <w:szCs w:val="18"/>
              </w:rPr>
            </w:pPr>
          </w:p>
        </w:tc>
        <w:tc>
          <w:tcPr>
            <w:tcW w:w="880" w:type="dxa"/>
            <w:vMerge w:val="continue"/>
            <w:shd w:val="clear" w:color="auto" w:fill="auto"/>
            <w:vAlign w:val="center"/>
          </w:tcPr>
          <w:p>
            <w:pPr>
              <w:widowControl/>
              <w:jc w:val="left"/>
              <w:rPr>
                <w:rFonts w:ascii="SimSun" w:hAnsi="SimSun" w:cs="SimSun"/>
                <w:color w:val="000000"/>
                <w:kern w:val="0"/>
                <w:sz w:val="18"/>
                <w:szCs w:val="18"/>
              </w:rPr>
            </w:pPr>
          </w:p>
        </w:tc>
        <w:tc>
          <w:tcPr>
            <w:tcW w:w="951" w:type="dxa"/>
            <w:vMerge w:val="continue"/>
            <w:shd w:val="clear" w:color="auto" w:fill="auto"/>
            <w:vAlign w:val="center"/>
          </w:tcPr>
          <w:p>
            <w:pPr>
              <w:widowControl/>
              <w:jc w:val="left"/>
              <w:rPr>
                <w:rFonts w:ascii="SimSun" w:hAnsi="SimSun" w:cs="SimSun"/>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35"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ADDIU</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ADDU</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AND</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ANDI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SRA</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SRL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0010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SUB</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0110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OR</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ORI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NOR</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1010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LW</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SW</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BEQ</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BNE</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SLT</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SLTI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SLTU</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J</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JL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JR</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SYSCALL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r>
    </w:tbl>
    <w:p>
      <w:pPr>
        <w:pStyle w:val="4"/>
        <w:ind w:firstLine="480"/>
      </w:pPr>
    </w:p>
    <w:p>
      <w:pPr>
        <w:pStyle w:val="4"/>
        <w:ind w:firstLine="480"/>
      </w:pPr>
    </w:p>
    <w:p>
      <w:pPr>
        <w:pStyle w:val="4"/>
        <w:numPr>
          <w:ilvl w:val="0"/>
          <w:numId w:val="18"/>
        </w:numPr>
        <w:ind w:firstLineChars="0"/>
      </w:pPr>
      <w:r>
        <w:rPr>
          <w:rFonts w:hint="eastAsia"/>
        </w:rPr>
        <w:t>FPGA实现</w:t>
      </w:r>
    </w:p>
    <w:p>
      <w:pPr>
        <w:pStyle w:val="4"/>
        <w:ind w:right="26" w:rightChars="11" w:firstLine="480"/>
      </w:pPr>
      <w:r>
        <w:rPr>
          <w:rFonts w:hint="eastAsia"/>
        </w:rPr>
        <w:t>根据在Logism实现中得到的各个一位控制信号的表达式，直接使用数据流建模，使用assign分的Verilog代码过于冗长，故只取对于控制信号X的生成代码举例如下：</w:t>
      </w:r>
    </w:p>
    <w:p>
      <w:pPr>
        <w:pStyle w:val="4"/>
        <w:shd w:val="clear" w:color="auto" w:fill="D9D9D9"/>
        <w:ind w:left="360" w:hanging="360" w:hangingChars="150"/>
      </w:pPr>
      <w:r>
        <w:rPr>
          <w:rFonts w:hint="eastAsia"/>
        </w:rPr>
        <w:t>assign</w:t>
      </w:r>
      <w:r>
        <w:t xml:space="preserve">      X=(~OP[5]&amp;~OP[4]&amp;~OP[3]&amp;~OP[2]&amp;~OP[1]&amp;~OP[0]&amp;~F[5]&amp;~F[4]&amp;~F[3]&amp;~F[2]&amp;~F[1]&amp;~F[0])|(~OP[5]&amp;~OP[4]&amp;~OP[3]&amp;~OP[2]&amp;~OP[1]&amp;~OP[0]&amp;~F[5]&amp;~F[4]&amp;~F[3]&amp;~F[2]&amp;F[1]&amp;F[0])|(~OP[5]&amp;~OP[4]&amp;~OP[3]&amp;~OP[2]&amp;~OP[1]&amp;~OP[0]&amp;~F[5]&amp;~F[4]&amp;~F[3]&amp;~F[2]&amp;F[1]&amp;~F[0])</w:t>
      </w:r>
      <w:r>
        <w:rPr>
          <w:rFonts w:hint="eastAsia"/>
        </w:rPr>
        <w:t>;</w:t>
      </w:r>
    </w:p>
    <w:p>
      <w:pPr>
        <w:pStyle w:val="4"/>
        <w:ind w:right="26" w:rightChars="11" w:firstLine="480"/>
      </w:pPr>
      <w:r>
        <w:rPr>
          <w:rFonts w:hint="eastAsia"/>
        </w:rPr>
        <w:t>以此类推，最终便可以实</w:t>
      </w:r>
      <w:r>
        <w:rPr>
          <w:rFonts w:hint="eastAsia"/>
          <w:shd w:val="clear" w:color="auto" w:fill="FFFFFF"/>
        </w:rPr>
        <w:t>现整个主控</w:t>
      </w:r>
      <w:r>
        <w:rPr>
          <w:rFonts w:hint="eastAsia"/>
        </w:rPr>
        <w:t>制器中所有控制信号的生成。在Vivado中使用Verilog语言构成的主控制器原理图如</w:t>
      </w:r>
      <w:r>
        <w:fldChar w:fldCharType="begin"/>
      </w:r>
      <w:r>
        <w:instrText xml:space="preserve"> </w:instrText>
      </w:r>
      <w:r>
        <w:rPr>
          <w:rFonts w:hint="eastAsia"/>
        </w:rPr>
        <w:instrText xml:space="preserve">REF _Ref464980492 \h</w:instrText>
      </w:r>
      <w:r>
        <w:instrText xml:space="preserve">  \* MERGEFORMAT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5</w:t>
      </w:r>
      <w:r>
        <w:fldChar w:fldCharType="end"/>
      </w:r>
      <w:r>
        <w:rPr>
          <w:rFonts w:hint="eastAsia"/>
        </w:rPr>
        <w:t>所示。</w:t>
      </w:r>
    </w:p>
    <w:p>
      <w:pPr>
        <w:pStyle w:val="4"/>
        <w:keepNext/>
        <w:shd w:val="clear" w:color="auto" w:fill="FFFFFF"/>
        <w:ind w:firstLine="0" w:firstLineChars="0"/>
        <w:jc w:val="center"/>
      </w:pPr>
      <w:r>
        <w:drawing>
          <wp:inline distT="0" distB="0" distL="114300" distR="114300">
            <wp:extent cx="5593080" cy="1819275"/>
            <wp:effectExtent l="0" t="0" r="7620"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pic:cNvPicPr>
                      <a:picLocks noChangeAspect="1"/>
                    </pic:cNvPicPr>
                  </pic:nvPicPr>
                  <pic:blipFill>
                    <a:blip r:embed="rId31"/>
                    <a:stretch>
                      <a:fillRect/>
                    </a:stretch>
                  </pic:blipFill>
                  <pic:spPr>
                    <a:xfrm>
                      <a:off x="0" y="0"/>
                      <a:ext cx="5593080" cy="1819275"/>
                    </a:xfrm>
                    <a:prstGeom prst="rect">
                      <a:avLst/>
                    </a:prstGeom>
                    <a:noFill/>
                    <a:ln w="9525">
                      <a:noFill/>
                    </a:ln>
                  </pic:spPr>
                </pic:pic>
              </a:graphicData>
            </a:graphic>
          </wp:inline>
        </w:drawing>
      </w:r>
    </w:p>
    <w:p>
      <w:pPr>
        <w:pStyle w:val="90"/>
        <w:rPr>
          <w:rFonts w:hint="eastAsia"/>
        </w:rPr>
      </w:pPr>
      <w:bookmarkStart w:id="51" w:name="_Ref4649804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bookmarkEnd w:id="51"/>
      <w:r>
        <w:rPr>
          <w:rFonts w:hint="eastAsia"/>
        </w:rPr>
        <w:t>主控制器原理图</w:t>
      </w: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3"/>
        <w:tabs>
          <w:tab w:val="left" w:pos="567"/>
          <w:tab w:val="clear" w:pos="720"/>
        </w:tabs>
        <w:ind w:left="818" w:right="240" w:hanging="818"/>
      </w:pPr>
      <w:bookmarkStart w:id="52" w:name="_Toc1416874833"/>
      <w:r>
        <w:rPr>
          <w:rFonts w:hint="eastAsia"/>
        </w:rPr>
        <w:t>中断机制实现</w:t>
      </w:r>
      <w:bookmarkEnd w:id="52"/>
    </w:p>
    <w:p>
      <w:pPr>
        <w:pStyle w:val="5"/>
        <w:spacing w:before="229" w:beforeLines="0" w:after="229" w:afterLines="0"/>
      </w:pPr>
      <w:r>
        <w:t>单级中断实现</w:t>
      </w:r>
    </w:p>
    <w:p>
      <w:pPr>
        <w:numPr>
          <w:ilvl w:val="0"/>
          <w:numId w:val="19"/>
        </w:numPr>
        <w:ind w:left="425" w:leftChars="0" w:hanging="425" w:firstLineChars="0"/>
      </w:pPr>
      <w:r>
        <w:t>中断按键信号产生</w:t>
      </w:r>
    </w:p>
    <w:p>
      <w:pPr>
        <w:numPr>
          <w:ilvl w:val="0"/>
          <w:numId w:val="0"/>
        </w:numPr>
        <w:ind w:leftChars="0" w:firstLine="420" w:firstLineChars="0"/>
      </w:pPr>
      <w:r>
        <w:t>采用提供的中断按键信号产生电路进行封装</w:t>
      </w:r>
    </w:p>
    <w:p>
      <w:pPr>
        <w:numPr>
          <w:ilvl w:val="0"/>
          <w:numId w:val="0"/>
        </w:numPr>
        <w:ind w:leftChars="0"/>
      </w:pPr>
      <w:r>
        <w:drawing>
          <wp:inline distT="0" distB="0" distL="114300" distR="114300">
            <wp:extent cx="5596255" cy="1539875"/>
            <wp:effectExtent l="0" t="0" r="4445" b="3175"/>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pic:cNvPicPr>
                      <a:picLocks noChangeAspect="1"/>
                    </pic:cNvPicPr>
                  </pic:nvPicPr>
                  <pic:blipFill>
                    <a:blip r:embed="rId32"/>
                    <a:stretch>
                      <a:fillRect/>
                    </a:stretch>
                  </pic:blipFill>
                  <pic:spPr>
                    <a:xfrm>
                      <a:off x="0" y="0"/>
                      <a:ext cx="5596255" cy="1539875"/>
                    </a:xfrm>
                    <a:prstGeom prst="rect">
                      <a:avLst/>
                    </a:prstGeom>
                    <a:noFill/>
                    <a:ln w="9525">
                      <a:noFill/>
                    </a:ln>
                  </pic:spPr>
                </pic:pic>
              </a:graphicData>
            </a:graphic>
          </wp:inline>
        </w:drawing>
      </w:r>
    </w:p>
    <w:p>
      <w:pPr>
        <w:pStyle w:val="9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rPr>
          <w:rFonts w:hint="default"/>
        </w:rPr>
        <w:t>中断按键信号电路</w:t>
      </w:r>
      <w:r>
        <w:rPr>
          <w:rFonts w:hint="eastAsia"/>
        </w:rPr>
        <w:t>图</w:t>
      </w:r>
    </w:p>
    <w:p>
      <w:pPr>
        <w:numPr>
          <w:ilvl w:val="0"/>
          <w:numId w:val="19"/>
        </w:numPr>
        <w:ind w:left="425" w:leftChars="0" w:hanging="425" w:firstLineChars="0"/>
      </w:pPr>
      <w:r>
        <w:t>中断识别逻辑</w:t>
      </w:r>
    </w:p>
    <w:p>
      <w:pPr>
        <w:numPr>
          <w:ilvl w:val="0"/>
          <w:numId w:val="0"/>
        </w:numPr>
        <w:ind w:leftChars="0"/>
      </w:pPr>
      <w:r>
        <w:t>实现中断响应优先级，使用硬向量实现中断向量，此处存出中断程序入口地址，如果发生中断，根据优先编码器进行选择，然后进行下一个中断程序入口地址的载入。</w:t>
      </w:r>
    </w:p>
    <w:p>
      <w:pPr>
        <w:numPr>
          <w:ilvl w:val="0"/>
          <w:numId w:val="0"/>
        </w:numPr>
        <w:ind w:leftChars="0"/>
        <w:jc w:val="center"/>
      </w:pPr>
      <w:r>
        <w:drawing>
          <wp:inline distT="0" distB="0" distL="114300" distR="114300">
            <wp:extent cx="3606800" cy="3251200"/>
            <wp:effectExtent l="0" t="0" r="12700" b="635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0"/>
                    <pic:cNvPicPr>
                      <a:picLocks noChangeAspect="1"/>
                    </pic:cNvPicPr>
                  </pic:nvPicPr>
                  <pic:blipFill>
                    <a:blip r:embed="rId33"/>
                    <a:stretch>
                      <a:fillRect/>
                    </a:stretch>
                  </pic:blipFill>
                  <pic:spPr>
                    <a:xfrm>
                      <a:off x="0" y="0"/>
                      <a:ext cx="3606800" cy="3251200"/>
                    </a:xfrm>
                    <a:prstGeom prst="rect">
                      <a:avLst/>
                    </a:prstGeom>
                    <a:noFill/>
                    <a:ln w="9525">
                      <a:noFill/>
                    </a:ln>
                  </pic:spPr>
                </pic:pic>
              </a:graphicData>
            </a:graphic>
          </wp:inline>
        </w:drawing>
      </w:r>
    </w:p>
    <w:p>
      <w:pPr>
        <w:numPr>
          <w:ilvl w:val="0"/>
          <w:numId w:val="19"/>
        </w:numPr>
        <w:ind w:left="425" w:leftChars="0" w:hanging="425" w:firstLineChars="0"/>
      </w:pPr>
      <w:r>
        <w:t>存储区间规划</w:t>
      </w:r>
    </w:p>
    <w:p/>
    <w:p>
      <w:pPr>
        <w:pStyle w:val="5"/>
        <w:spacing w:before="229" w:beforeLines="0" w:after="229" w:afterLines="0"/>
      </w:pPr>
      <w:r>
        <w:t xml:space="preserve">多级中断实现 </w:t>
      </w:r>
    </w:p>
    <w:p>
      <w:pPr>
        <w:pStyle w:val="4"/>
      </w:pPr>
    </w:p>
    <w:p>
      <w:pPr>
        <w:pStyle w:val="5"/>
        <w:spacing w:before="229" w:beforeLines="0" w:after="229" w:afterLines="0"/>
      </w:pPr>
      <w:r>
        <w:t>流水中断实现</w:t>
      </w: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p>
    <w:p>
      <w:pPr>
        <w:pStyle w:val="4"/>
        <w:ind w:left="0" w:leftChars="0" w:right="26" w:rightChars="11" w:firstLine="0" w:firstLineChars="0"/>
        <w:rPr>
          <w:color w:val="FF0000"/>
        </w:rPr>
      </w:pPr>
      <w:bookmarkStart w:id="463" w:name="_GoBack"/>
      <w:bookmarkEnd w:id="463"/>
    </w:p>
    <w:p>
      <w:pPr>
        <w:pStyle w:val="3"/>
        <w:tabs>
          <w:tab w:val="left" w:pos="567"/>
          <w:tab w:val="clear" w:pos="720"/>
        </w:tabs>
        <w:ind w:left="818" w:right="240" w:hanging="818"/>
      </w:pPr>
      <w:bookmarkStart w:id="53" w:name="_Toc59529165"/>
      <w:r>
        <w:rPr>
          <w:rFonts w:hint="eastAsia"/>
        </w:rPr>
        <w:t>流水CPU实现</w:t>
      </w:r>
      <w:bookmarkEnd w:id="53"/>
    </w:p>
    <w:p>
      <w:pPr>
        <w:pStyle w:val="5"/>
        <w:spacing w:before="229" w:beforeLines="0" w:after="229" w:afterLines="0"/>
      </w:pPr>
      <w:r>
        <w:rPr>
          <w:rFonts w:hint="eastAsia"/>
        </w:rPr>
        <w:t>流水</w:t>
      </w:r>
      <w:r>
        <w:t>接口</w:t>
      </w:r>
      <w:r>
        <w:rPr>
          <w:rFonts w:hint="eastAsia"/>
        </w:rPr>
        <w:t>部件实现</w:t>
      </w:r>
    </w:p>
    <w:p>
      <w:pPr>
        <w:pStyle w:val="4"/>
        <w:ind w:right="26" w:rightChars="11" w:firstLine="480"/>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pPr>
        <w:pStyle w:val="5"/>
        <w:spacing w:before="229" w:beforeLines="0" w:after="229" w:afterLines="0"/>
      </w:pPr>
      <w:r>
        <w:rPr>
          <w:rFonts w:hint="eastAsia"/>
        </w:rPr>
        <w:t>理想流水线实现</w:t>
      </w:r>
    </w:p>
    <w:p>
      <w:pPr>
        <w:pStyle w:val="4"/>
        <w:ind w:right="26" w:rightChars="11" w:firstLine="480"/>
        <w:rPr>
          <w:color w:val="FF0000"/>
        </w:rPr>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pPr>
        <w:pStyle w:val="3"/>
        <w:tabs>
          <w:tab w:val="left" w:pos="567"/>
          <w:tab w:val="clear" w:pos="720"/>
        </w:tabs>
        <w:ind w:left="818" w:right="240" w:hanging="818"/>
      </w:pPr>
      <w:bookmarkStart w:id="54" w:name="_Toc1997590330"/>
      <w:r>
        <w:rPr>
          <w:rFonts w:hint="eastAsia"/>
        </w:rPr>
        <w:t>气泡</w:t>
      </w:r>
      <w:r>
        <w:t>式</w:t>
      </w:r>
      <w:r>
        <w:rPr>
          <w:rFonts w:hint="eastAsia"/>
        </w:rPr>
        <w:t>流水线实现</w:t>
      </w:r>
      <w:bookmarkEnd w:id="54"/>
    </w:p>
    <w:p>
      <w:pPr>
        <w:pStyle w:val="4"/>
        <w:ind w:right="26" w:rightChars="11" w:firstLine="480"/>
        <w:rPr>
          <w:color w:val="FF0000"/>
        </w:rPr>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pPr>
        <w:pStyle w:val="3"/>
        <w:tabs>
          <w:tab w:val="left" w:pos="567"/>
          <w:tab w:val="clear" w:pos="720"/>
        </w:tabs>
        <w:ind w:left="818" w:right="240" w:hanging="818"/>
      </w:pPr>
      <w:bookmarkStart w:id="55" w:name="_Toc1128633600"/>
      <w:r>
        <w:rPr>
          <w:rFonts w:hint="eastAsia"/>
        </w:rPr>
        <w:t>数据转发流水线实现</w:t>
      </w:r>
      <w:bookmarkEnd w:id="55"/>
    </w:p>
    <w:p>
      <w:pPr>
        <w:pStyle w:val="4"/>
        <w:ind w:right="26" w:rightChars="11" w:firstLine="480"/>
      </w:pPr>
      <w:r>
        <w:rPr>
          <w:rFonts w:hint="eastAsia"/>
        </w:rPr>
        <w:t>XXXXX……(请自行扩展修改)指令的格式设计是……指令的寻址方式设计是……(请自行扩展修改)指令的格式设计是……指令的寻址方式设计是……(请自行扩展修改)指令的格式设计是……指令的寻址方式设计是……(请自行扩展修改)指令的格式设计是……指令的寻址方式设计是……(请自行扩展修改)</w:t>
      </w:r>
    </w:p>
    <w:p>
      <w:pPr>
        <w:pStyle w:val="3"/>
        <w:tabs>
          <w:tab w:val="left" w:pos="567"/>
          <w:tab w:val="clear" w:pos="720"/>
        </w:tabs>
        <w:ind w:left="818" w:right="240" w:hanging="818"/>
      </w:pPr>
      <w:bookmarkStart w:id="56" w:name="_Toc630413075"/>
      <w:r>
        <w:rPr>
          <w:rFonts w:hint="eastAsia"/>
        </w:rPr>
        <w:t>动态分支预测机制实现</w:t>
      </w:r>
      <w:bookmarkEnd w:id="56"/>
    </w:p>
    <w:p>
      <w:pPr>
        <w:pStyle w:val="4"/>
        <w:ind w:right="26" w:rightChars="11" w:firstLine="480"/>
      </w:pPr>
      <w:r>
        <w:rPr>
          <w:rFonts w:hint="eastAsia"/>
        </w:rPr>
        <w:t>XXXXX……(请自行扩展修改)指令的格式设计是……指令的寻址方式设计是……(请自行扩展修改)指令的格式设计是……指令的寻址方式设计是……(请自行扩展修改)指令的格式设计是……指令的寻址方式设计是……(请自行扩展修改)指令的格式设计是……指令的寻址方式设计是……(请自行扩展修改)</w:t>
      </w: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57" w:name="_Toc1906353593"/>
      <w:r>
        <w:rPr>
          <w:rFonts w:hint="eastAsia"/>
        </w:rPr>
        <w:t>实验过程与调试</w:t>
      </w:r>
      <w:bookmarkEnd w:id="57"/>
      <w:bookmarkStart w:id="58" w:name="_Toc266358974"/>
      <w:bookmarkStart w:id="59" w:name="_Toc230405694"/>
      <w:bookmarkStart w:id="60" w:name="_Toc230955688"/>
    </w:p>
    <w:bookmarkEnd w:id="58"/>
    <w:bookmarkEnd w:id="59"/>
    <w:bookmarkEnd w:id="60"/>
    <w:p>
      <w:pPr>
        <w:pStyle w:val="3"/>
        <w:tabs>
          <w:tab w:val="left" w:pos="567"/>
          <w:tab w:val="clear" w:pos="720"/>
        </w:tabs>
        <w:ind w:left="818" w:right="240" w:hanging="818"/>
      </w:pPr>
      <w:bookmarkStart w:id="61" w:name="_Toc273447108"/>
      <w:r>
        <w:rPr>
          <w:rFonts w:hint="eastAsia"/>
        </w:rPr>
        <w:t>测试用例和功能测试</w:t>
      </w:r>
      <w:bookmarkEnd w:id="61"/>
    </w:p>
    <w:p>
      <w:pPr>
        <w:pStyle w:val="4"/>
        <w:ind w:right="26" w:rightChars="11" w:firstLine="480"/>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pPr>
        <w:pStyle w:val="5"/>
        <w:spacing w:before="229" w:beforeLines="0" w:after="229" w:afterLines="0"/>
      </w:pPr>
      <w:r>
        <w:rPr>
          <w:rFonts w:hint="eastAsia"/>
        </w:rPr>
        <w:t xml:space="preserve">测试用例1 </w:t>
      </w:r>
    </w:p>
    <w:p>
      <w:pPr>
        <w:pStyle w:val="4"/>
        <w:ind w:right="26" w:rightChars="11" w:firstLine="480"/>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pPr>
        <w:pStyle w:val="5"/>
        <w:spacing w:before="229" w:beforeLines="0" w:after="229" w:afterLines="0"/>
      </w:pPr>
      <w:r>
        <w:rPr>
          <w:rFonts w:hint="eastAsia"/>
        </w:rPr>
        <w:t xml:space="preserve">测试用例1 </w:t>
      </w:r>
    </w:p>
    <w:p>
      <w:pPr>
        <w:pStyle w:val="4"/>
        <w:ind w:right="26" w:rightChars="11" w:firstLine="480"/>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pPr>
        <w:pStyle w:val="3"/>
        <w:tabs>
          <w:tab w:val="left" w:pos="567"/>
          <w:tab w:val="clear" w:pos="720"/>
        </w:tabs>
        <w:ind w:left="818" w:right="240" w:hanging="818"/>
      </w:pPr>
      <w:bookmarkStart w:id="62" w:name="_Toc596332260"/>
      <w:bookmarkStart w:id="63" w:name="_Toc317947463"/>
      <w:r>
        <w:rPr>
          <w:rFonts w:hint="eastAsia"/>
        </w:rPr>
        <w:t>可自行安排章节</w:t>
      </w:r>
      <w:bookmarkEnd w:id="62"/>
    </w:p>
    <w:p>
      <w:pPr>
        <w:pStyle w:val="4"/>
        <w:ind w:right="-254" w:rightChars="-106" w:firstLine="480"/>
      </w:pPr>
      <w:r>
        <w:rPr>
          <w:rFonts w:hint="eastAsia"/>
        </w:rPr>
        <w:t>XXXXX……</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pPr>
        <w:pStyle w:val="3"/>
        <w:tabs>
          <w:tab w:val="left" w:pos="567"/>
          <w:tab w:val="clear" w:pos="720"/>
        </w:tabs>
        <w:ind w:left="818" w:right="240" w:hanging="818"/>
      </w:pPr>
      <w:bookmarkStart w:id="64" w:name="_Toc555560801"/>
      <w:r>
        <w:rPr>
          <w:rFonts w:hint="eastAsia"/>
        </w:rPr>
        <w:t>性能分析</w:t>
      </w:r>
      <w:bookmarkEnd w:id="64"/>
    </w:p>
    <w:p>
      <w:pPr>
        <w:pStyle w:val="4"/>
        <w:ind w:right="26" w:rightChars="11" w:firstLine="482"/>
      </w:pPr>
      <w:r>
        <w:rPr>
          <w:b/>
        </w:rPr>
        <w:t>分析不同方案时钟周期数差异</w:t>
      </w:r>
      <w:r>
        <w:rPr>
          <w:rFonts w:hint="eastAsia"/>
        </w:rPr>
        <w:t>, XXXXX XXXXX……</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pPr>
        <w:pStyle w:val="3"/>
        <w:tabs>
          <w:tab w:val="left" w:pos="567"/>
          <w:tab w:val="clear" w:pos="720"/>
        </w:tabs>
        <w:ind w:left="818" w:right="240" w:hanging="818"/>
      </w:pPr>
      <w:bookmarkStart w:id="65" w:name="_Toc1699994640"/>
      <w:r>
        <w:rPr>
          <w:rFonts w:hint="eastAsia"/>
        </w:rPr>
        <w:t>主要故障与调试</w:t>
      </w:r>
      <w:bookmarkEnd w:id="63"/>
      <w:bookmarkEnd w:id="65"/>
    </w:p>
    <w:p>
      <w:pPr>
        <w:pStyle w:val="5"/>
        <w:spacing w:before="229" w:beforeLines="0" w:after="229" w:afterLines="0"/>
      </w:pPr>
      <w:bookmarkStart w:id="66" w:name="_Toc230331871"/>
      <w:bookmarkEnd w:id="66"/>
      <w:bookmarkStart w:id="67" w:name="_Toc230405722"/>
      <w:bookmarkEnd w:id="67"/>
      <w:bookmarkStart w:id="68" w:name="_Toc230493717"/>
      <w:bookmarkEnd w:id="68"/>
      <w:bookmarkStart w:id="69" w:name="_Toc230494130"/>
      <w:bookmarkEnd w:id="69"/>
      <w:bookmarkStart w:id="70" w:name="_Toc230494253"/>
      <w:bookmarkEnd w:id="70"/>
      <w:bookmarkStart w:id="71" w:name="_Toc230494613"/>
      <w:bookmarkEnd w:id="71"/>
      <w:bookmarkStart w:id="72" w:name="_Toc230494827"/>
      <w:bookmarkEnd w:id="72"/>
      <w:bookmarkStart w:id="73" w:name="_Toc229383614"/>
      <w:bookmarkEnd w:id="73"/>
      <w:bookmarkStart w:id="74" w:name="_Toc229454105"/>
      <w:bookmarkEnd w:id="74"/>
      <w:bookmarkStart w:id="75" w:name="_Toc230331852"/>
      <w:bookmarkEnd w:id="75"/>
      <w:bookmarkStart w:id="76" w:name="_Toc230494027"/>
      <w:bookmarkEnd w:id="76"/>
      <w:bookmarkStart w:id="77" w:name="_Toc230494150"/>
      <w:bookmarkEnd w:id="77"/>
      <w:bookmarkStart w:id="78" w:name="_Toc230494273"/>
      <w:bookmarkEnd w:id="78"/>
      <w:bookmarkStart w:id="79" w:name="_Toc230494633"/>
      <w:bookmarkEnd w:id="79"/>
      <w:bookmarkStart w:id="80" w:name="_Toc230494821"/>
      <w:bookmarkEnd w:id="80"/>
      <w:bookmarkStart w:id="81" w:name="_Toc230494265"/>
      <w:bookmarkEnd w:id="81"/>
      <w:bookmarkStart w:id="82" w:name="_Toc230494625"/>
      <w:bookmarkEnd w:id="82"/>
      <w:bookmarkStart w:id="83" w:name="_Toc230494839"/>
      <w:bookmarkEnd w:id="83"/>
      <w:bookmarkStart w:id="84" w:name="_Toc229383632"/>
      <w:bookmarkEnd w:id="84"/>
      <w:bookmarkStart w:id="85" w:name="_Toc229454123"/>
      <w:bookmarkEnd w:id="85"/>
      <w:bookmarkStart w:id="86" w:name="_Toc230331870"/>
      <w:bookmarkEnd w:id="86"/>
      <w:bookmarkStart w:id="87" w:name="_Toc230405721"/>
      <w:bookmarkEnd w:id="87"/>
      <w:bookmarkStart w:id="88" w:name="_Toc230493716"/>
      <w:bookmarkEnd w:id="88"/>
      <w:bookmarkStart w:id="89" w:name="_Toc229383640"/>
      <w:bookmarkEnd w:id="89"/>
      <w:bookmarkStart w:id="90" w:name="_Toc229454131"/>
      <w:bookmarkEnd w:id="90"/>
      <w:bookmarkStart w:id="91" w:name="_Toc230331878"/>
      <w:bookmarkEnd w:id="91"/>
      <w:bookmarkStart w:id="92" w:name="_Toc230405729"/>
      <w:bookmarkEnd w:id="92"/>
      <w:bookmarkStart w:id="93" w:name="_Toc230493724"/>
      <w:bookmarkEnd w:id="93"/>
      <w:bookmarkStart w:id="94" w:name="_Toc230494028"/>
      <w:bookmarkEnd w:id="94"/>
      <w:bookmarkStart w:id="95" w:name="_Toc229454124"/>
      <w:bookmarkEnd w:id="95"/>
      <w:bookmarkStart w:id="96" w:name="_Toc230494271"/>
      <w:bookmarkEnd w:id="96"/>
      <w:bookmarkStart w:id="97" w:name="_Toc230494631"/>
      <w:bookmarkEnd w:id="97"/>
      <w:bookmarkStart w:id="98" w:name="_Toc230494845"/>
      <w:bookmarkEnd w:id="98"/>
      <w:bookmarkStart w:id="99" w:name="_Toc230494018"/>
      <w:bookmarkEnd w:id="99"/>
      <w:bookmarkStart w:id="100" w:name="_Toc230494141"/>
      <w:bookmarkEnd w:id="100"/>
      <w:bookmarkStart w:id="101" w:name="_Toc230494264"/>
      <w:bookmarkEnd w:id="101"/>
      <w:bookmarkStart w:id="102" w:name="_Toc230494624"/>
      <w:bookmarkEnd w:id="102"/>
      <w:bookmarkStart w:id="103" w:name="_Toc230331851"/>
      <w:bookmarkEnd w:id="103"/>
      <w:bookmarkStart w:id="104" w:name="_Toc230405702"/>
      <w:bookmarkEnd w:id="104"/>
      <w:bookmarkStart w:id="105" w:name="_Toc230493697"/>
      <w:bookmarkEnd w:id="105"/>
      <w:bookmarkStart w:id="106" w:name="_Toc230494001"/>
      <w:bookmarkEnd w:id="106"/>
      <w:bookmarkStart w:id="107" w:name="_Toc230494124"/>
      <w:bookmarkEnd w:id="107"/>
      <w:bookmarkStart w:id="108" w:name="_Toc230494247"/>
      <w:bookmarkEnd w:id="108"/>
      <w:bookmarkStart w:id="109" w:name="_Toc230494607"/>
      <w:bookmarkEnd w:id="109"/>
      <w:bookmarkStart w:id="110" w:name="_Toc230494270"/>
      <w:bookmarkEnd w:id="110"/>
      <w:bookmarkStart w:id="111" w:name="_Toc230494630"/>
      <w:bookmarkEnd w:id="111"/>
      <w:bookmarkStart w:id="112" w:name="_Toc230494844"/>
      <w:bookmarkEnd w:id="112"/>
      <w:bookmarkStart w:id="113" w:name="_Toc229383637"/>
      <w:bookmarkEnd w:id="113"/>
      <w:bookmarkStart w:id="114" w:name="_Toc229454128"/>
      <w:bookmarkEnd w:id="114"/>
      <w:bookmarkStart w:id="115" w:name="_Toc230331875"/>
      <w:bookmarkEnd w:id="115"/>
      <w:bookmarkStart w:id="116" w:name="_Toc230405726"/>
      <w:bookmarkEnd w:id="116"/>
      <w:bookmarkStart w:id="117" w:name="_Toc230493721"/>
      <w:bookmarkEnd w:id="117"/>
      <w:bookmarkStart w:id="118" w:name="_Toc230494025"/>
      <w:bookmarkEnd w:id="118"/>
      <w:bookmarkStart w:id="119" w:name="_Toc230494020"/>
      <w:bookmarkEnd w:id="119"/>
      <w:bookmarkStart w:id="120" w:name="_Toc230494143"/>
      <w:bookmarkEnd w:id="120"/>
      <w:bookmarkStart w:id="121" w:name="_Toc230494266"/>
      <w:bookmarkEnd w:id="121"/>
      <w:bookmarkStart w:id="122" w:name="_Toc230494626"/>
      <w:bookmarkEnd w:id="122"/>
      <w:bookmarkStart w:id="123" w:name="_Toc230494840"/>
      <w:bookmarkEnd w:id="123"/>
      <w:bookmarkStart w:id="124" w:name="_Toc229383633"/>
      <w:bookmarkEnd w:id="124"/>
      <w:bookmarkStart w:id="125" w:name="_Toc230494148"/>
      <w:bookmarkEnd w:id="125"/>
      <w:bookmarkStart w:id="126" w:name="_Toc230493708"/>
      <w:bookmarkEnd w:id="126"/>
      <w:bookmarkStart w:id="127" w:name="_Toc230494012"/>
      <w:bookmarkEnd w:id="127"/>
      <w:bookmarkStart w:id="128" w:name="_Toc230494135"/>
      <w:bookmarkEnd w:id="128"/>
      <w:bookmarkStart w:id="129" w:name="_Toc230494258"/>
      <w:bookmarkEnd w:id="129"/>
      <w:bookmarkStart w:id="130" w:name="_Toc230494605"/>
      <w:bookmarkEnd w:id="130"/>
      <w:bookmarkStart w:id="131" w:name="_Toc230494819"/>
      <w:bookmarkEnd w:id="131"/>
      <w:bookmarkStart w:id="132" w:name="_Toc230494608"/>
      <w:bookmarkEnd w:id="132"/>
      <w:bookmarkStart w:id="133" w:name="_Toc230494822"/>
      <w:bookmarkEnd w:id="133"/>
      <w:bookmarkStart w:id="134" w:name="_Toc229383615"/>
      <w:bookmarkEnd w:id="134"/>
      <w:bookmarkStart w:id="135" w:name="_Toc230494838"/>
      <w:bookmarkEnd w:id="135"/>
      <w:bookmarkStart w:id="136" w:name="_Toc229383631"/>
      <w:bookmarkEnd w:id="136"/>
      <w:bookmarkStart w:id="137" w:name="_Toc229454122"/>
      <w:bookmarkEnd w:id="137"/>
      <w:bookmarkStart w:id="138" w:name="_Toc230331869"/>
      <w:bookmarkEnd w:id="138"/>
      <w:bookmarkStart w:id="139" w:name="_Toc230405720"/>
      <w:bookmarkEnd w:id="139"/>
      <w:bookmarkStart w:id="140" w:name="_Toc230493715"/>
      <w:bookmarkEnd w:id="140"/>
      <w:bookmarkStart w:id="141" w:name="_Toc230494019"/>
      <w:bookmarkEnd w:id="141"/>
      <w:bookmarkStart w:id="142" w:name="_Toc230405709"/>
      <w:bookmarkEnd w:id="142"/>
      <w:bookmarkStart w:id="143" w:name="_Toc230493704"/>
      <w:bookmarkEnd w:id="143"/>
      <w:bookmarkStart w:id="144" w:name="_Toc230494008"/>
      <w:bookmarkEnd w:id="144"/>
      <w:bookmarkStart w:id="145" w:name="_Toc230494131"/>
      <w:bookmarkEnd w:id="145"/>
      <w:bookmarkStart w:id="146" w:name="_Toc230494254"/>
      <w:bookmarkEnd w:id="146"/>
      <w:bookmarkStart w:id="147" w:name="_Toc230494614"/>
      <w:bookmarkEnd w:id="147"/>
      <w:bookmarkStart w:id="148" w:name="_Toc230494269"/>
      <w:bookmarkEnd w:id="148"/>
      <w:bookmarkStart w:id="149" w:name="_Toc230331879"/>
      <w:bookmarkEnd w:id="149"/>
      <w:bookmarkStart w:id="150" w:name="_Toc230405730"/>
      <w:bookmarkEnd w:id="150"/>
      <w:bookmarkStart w:id="151" w:name="_Toc230493725"/>
      <w:bookmarkEnd w:id="151"/>
      <w:bookmarkStart w:id="152" w:name="_Toc230494828"/>
      <w:bookmarkEnd w:id="152"/>
      <w:bookmarkStart w:id="153" w:name="_Toc229383621"/>
      <w:bookmarkEnd w:id="153"/>
      <w:bookmarkStart w:id="154" w:name="_Toc230331862"/>
      <w:bookmarkEnd w:id="154"/>
      <w:bookmarkStart w:id="155" w:name="_Toc230405713"/>
      <w:bookmarkEnd w:id="155"/>
      <w:bookmarkStart w:id="156" w:name="_Toc230494011"/>
      <w:bookmarkEnd w:id="156"/>
      <w:bookmarkStart w:id="157" w:name="_Toc230494134"/>
      <w:bookmarkEnd w:id="157"/>
      <w:bookmarkStart w:id="158" w:name="_Toc230494257"/>
      <w:bookmarkEnd w:id="158"/>
      <w:bookmarkStart w:id="159" w:name="_Toc230494617"/>
      <w:bookmarkEnd w:id="159"/>
      <w:bookmarkStart w:id="160" w:name="_Toc230494831"/>
      <w:bookmarkEnd w:id="160"/>
      <w:bookmarkStart w:id="161" w:name="_Toc229383624"/>
      <w:bookmarkEnd w:id="161"/>
      <w:bookmarkStart w:id="162" w:name="_Toc229454115"/>
      <w:bookmarkEnd w:id="162"/>
      <w:bookmarkStart w:id="163" w:name="_Toc230494835"/>
      <w:bookmarkEnd w:id="163"/>
      <w:bookmarkStart w:id="164" w:name="_Toc229383628"/>
      <w:bookmarkEnd w:id="164"/>
      <w:bookmarkStart w:id="165" w:name="_Toc229454106"/>
      <w:bookmarkEnd w:id="165"/>
      <w:bookmarkStart w:id="166" w:name="_Toc230331853"/>
      <w:bookmarkEnd w:id="166"/>
      <w:bookmarkStart w:id="167" w:name="_Toc230405704"/>
      <w:bookmarkEnd w:id="167"/>
      <w:bookmarkStart w:id="168" w:name="_Toc230493699"/>
      <w:bookmarkEnd w:id="168"/>
      <w:bookmarkStart w:id="169" w:name="_Toc230494003"/>
      <w:bookmarkEnd w:id="169"/>
      <w:bookmarkStart w:id="170" w:name="_Toc230494126"/>
      <w:bookmarkEnd w:id="170"/>
      <w:bookmarkStart w:id="171" w:name="_Toc230494249"/>
      <w:bookmarkEnd w:id="171"/>
      <w:bookmarkStart w:id="172" w:name="_Toc230494847"/>
      <w:bookmarkEnd w:id="172"/>
      <w:bookmarkStart w:id="173" w:name="_Toc230493702"/>
      <w:bookmarkEnd w:id="173"/>
      <w:bookmarkStart w:id="174" w:name="_Toc230494006"/>
      <w:bookmarkEnd w:id="174"/>
      <w:bookmarkStart w:id="175" w:name="_Toc230494129"/>
      <w:bookmarkEnd w:id="175"/>
      <w:bookmarkStart w:id="176" w:name="_Toc230494252"/>
      <w:bookmarkEnd w:id="176"/>
      <w:bookmarkStart w:id="177" w:name="_Toc229383638"/>
      <w:bookmarkEnd w:id="177"/>
      <w:bookmarkStart w:id="178" w:name="_Toc229454129"/>
      <w:bookmarkEnd w:id="178"/>
      <w:bookmarkStart w:id="179" w:name="_Toc230331876"/>
      <w:bookmarkEnd w:id="179"/>
      <w:bookmarkStart w:id="180" w:name="_Toc230405727"/>
      <w:bookmarkEnd w:id="180"/>
      <w:bookmarkStart w:id="181" w:name="_Toc230494151"/>
      <w:bookmarkEnd w:id="181"/>
      <w:bookmarkStart w:id="182" w:name="_Toc230494274"/>
      <w:bookmarkEnd w:id="182"/>
      <w:bookmarkStart w:id="183" w:name="_Toc230494634"/>
      <w:bookmarkEnd w:id="183"/>
      <w:bookmarkStart w:id="184" w:name="_Toc230405725"/>
      <w:bookmarkEnd w:id="184"/>
      <w:bookmarkStart w:id="185" w:name="_Toc230493720"/>
      <w:bookmarkEnd w:id="185"/>
      <w:bookmarkStart w:id="186" w:name="_Toc230494843"/>
      <w:bookmarkEnd w:id="186"/>
      <w:bookmarkStart w:id="187" w:name="_Toc230494848"/>
      <w:bookmarkEnd w:id="187"/>
      <w:bookmarkStart w:id="188" w:name="_Toc230494612"/>
      <w:bookmarkEnd w:id="188"/>
      <w:bookmarkStart w:id="189" w:name="_Toc230494826"/>
      <w:bookmarkEnd w:id="189"/>
      <w:bookmarkStart w:id="190" w:name="_Toc229383619"/>
      <w:bookmarkEnd w:id="190"/>
      <w:bookmarkStart w:id="191" w:name="_Toc229454110"/>
      <w:bookmarkEnd w:id="191"/>
      <w:bookmarkStart w:id="192" w:name="_Toc230493722"/>
      <w:bookmarkEnd w:id="192"/>
      <w:bookmarkStart w:id="193" w:name="_Toc230494026"/>
      <w:bookmarkEnd w:id="193"/>
      <w:bookmarkStart w:id="194" w:name="_Toc230494149"/>
      <w:bookmarkEnd w:id="194"/>
      <w:bookmarkStart w:id="195" w:name="_Toc230494272"/>
      <w:bookmarkEnd w:id="195"/>
      <w:bookmarkStart w:id="196" w:name="_Toc230494632"/>
      <w:bookmarkEnd w:id="196"/>
      <w:bookmarkStart w:id="197" w:name="_Toc230494846"/>
      <w:bookmarkEnd w:id="197"/>
      <w:bookmarkStart w:id="198" w:name="_Toc229383639"/>
      <w:bookmarkEnd w:id="198"/>
      <w:bookmarkStart w:id="199" w:name="_Toc229383636"/>
      <w:bookmarkEnd w:id="199"/>
      <w:bookmarkStart w:id="200" w:name="_Toc229454127"/>
      <w:bookmarkEnd w:id="200"/>
      <w:bookmarkStart w:id="201" w:name="_Toc230331874"/>
      <w:bookmarkEnd w:id="201"/>
      <w:bookmarkStart w:id="202" w:name="_Toc230405723"/>
      <w:bookmarkEnd w:id="202"/>
      <w:bookmarkStart w:id="203" w:name="_Toc230493718"/>
      <w:bookmarkEnd w:id="203"/>
      <w:bookmarkStart w:id="204" w:name="_Toc230494022"/>
      <w:bookmarkEnd w:id="204"/>
      <w:bookmarkStart w:id="205" w:name="_Toc230494142"/>
      <w:bookmarkEnd w:id="205"/>
      <w:bookmarkStart w:id="206" w:name="_Toc230405710"/>
      <w:bookmarkEnd w:id="206"/>
      <w:bookmarkStart w:id="207" w:name="_Toc230493705"/>
      <w:bookmarkEnd w:id="207"/>
      <w:bookmarkStart w:id="208" w:name="_Toc230494009"/>
      <w:bookmarkEnd w:id="208"/>
      <w:bookmarkStart w:id="209" w:name="_Toc230494132"/>
      <w:bookmarkEnd w:id="209"/>
      <w:bookmarkStart w:id="210" w:name="_Toc230494255"/>
      <w:bookmarkEnd w:id="210"/>
      <w:bookmarkStart w:id="211" w:name="_Toc230494024"/>
      <w:bookmarkEnd w:id="211"/>
      <w:bookmarkStart w:id="212" w:name="_Toc230494147"/>
      <w:bookmarkEnd w:id="212"/>
      <w:bookmarkStart w:id="213" w:name="_Toc230331866"/>
      <w:bookmarkEnd w:id="213"/>
      <w:bookmarkStart w:id="214" w:name="_Toc230405717"/>
      <w:bookmarkEnd w:id="214"/>
      <w:bookmarkStart w:id="215" w:name="_Toc230493712"/>
      <w:bookmarkEnd w:id="215"/>
      <w:bookmarkStart w:id="216" w:name="_Toc230494016"/>
      <w:bookmarkEnd w:id="216"/>
      <w:bookmarkStart w:id="217" w:name="_Toc230494139"/>
      <w:bookmarkEnd w:id="217"/>
      <w:bookmarkStart w:id="218" w:name="_Toc230494262"/>
      <w:bookmarkEnd w:id="218"/>
      <w:bookmarkStart w:id="219" w:name="_Toc230494622"/>
      <w:bookmarkEnd w:id="219"/>
      <w:bookmarkStart w:id="220" w:name="_Toc230494836"/>
      <w:bookmarkEnd w:id="220"/>
      <w:bookmarkStart w:id="221" w:name="_Toc230405703"/>
      <w:bookmarkEnd w:id="221"/>
      <w:bookmarkStart w:id="222" w:name="_Toc230493698"/>
      <w:bookmarkEnd w:id="222"/>
      <w:bookmarkStart w:id="223" w:name="_Toc230494002"/>
      <w:bookmarkEnd w:id="223"/>
      <w:bookmarkStart w:id="224" w:name="_Toc230494125"/>
      <w:bookmarkEnd w:id="224"/>
      <w:bookmarkStart w:id="225" w:name="_Toc230494248"/>
      <w:bookmarkEnd w:id="225"/>
      <w:bookmarkStart w:id="226" w:name="_Toc230494629"/>
      <w:bookmarkEnd w:id="226"/>
      <w:bookmarkStart w:id="227" w:name="_Toc230494250"/>
      <w:bookmarkEnd w:id="227"/>
      <w:bookmarkStart w:id="228" w:name="_Toc230494610"/>
      <w:bookmarkEnd w:id="228"/>
      <w:bookmarkStart w:id="229" w:name="_Toc230494015"/>
      <w:bookmarkEnd w:id="229"/>
      <w:bookmarkStart w:id="230" w:name="_Toc230494138"/>
      <w:bookmarkEnd w:id="230"/>
      <w:bookmarkStart w:id="231" w:name="_Toc230494261"/>
      <w:bookmarkEnd w:id="231"/>
      <w:bookmarkStart w:id="232" w:name="_Toc230494621"/>
      <w:bookmarkEnd w:id="232"/>
      <w:bookmarkStart w:id="233" w:name="_Toc230331855"/>
      <w:bookmarkEnd w:id="233"/>
      <w:bookmarkStart w:id="234" w:name="_Toc230494021"/>
      <w:bookmarkEnd w:id="234"/>
      <w:bookmarkStart w:id="235" w:name="_Toc230494144"/>
      <w:bookmarkEnd w:id="235"/>
      <w:bookmarkStart w:id="236" w:name="_Toc230494267"/>
      <w:bookmarkEnd w:id="236"/>
      <w:bookmarkStart w:id="237" w:name="_Toc230494627"/>
      <w:bookmarkEnd w:id="237"/>
      <w:bookmarkStart w:id="238" w:name="_Toc230494841"/>
      <w:bookmarkEnd w:id="238"/>
      <w:bookmarkStart w:id="239" w:name="_Toc229383634"/>
      <w:bookmarkEnd w:id="239"/>
      <w:bookmarkStart w:id="240" w:name="_Toc229454125"/>
      <w:bookmarkEnd w:id="240"/>
      <w:bookmarkStart w:id="241" w:name="_Toc230331872"/>
      <w:bookmarkEnd w:id="241"/>
      <w:bookmarkStart w:id="242" w:name="_Toc230331882"/>
      <w:bookmarkEnd w:id="242"/>
      <w:bookmarkStart w:id="243" w:name="_Toc230405733"/>
      <w:bookmarkEnd w:id="243"/>
      <w:bookmarkStart w:id="244" w:name="_Toc230493728"/>
      <w:bookmarkEnd w:id="244"/>
      <w:bookmarkStart w:id="245" w:name="_Toc230494032"/>
      <w:bookmarkEnd w:id="245"/>
      <w:bookmarkStart w:id="246" w:name="_Toc230494155"/>
      <w:bookmarkEnd w:id="246"/>
      <w:bookmarkStart w:id="247" w:name="_Toc230494278"/>
      <w:bookmarkEnd w:id="247"/>
      <w:bookmarkStart w:id="248" w:name="_Toc230494638"/>
      <w:bookmarkEnd w:id="248"/>
      <w:bookmarkStart w:id="249" w:name="_Toc230494852"/>
      <w:bookmarkEnd w:id="249"/>
      <w:bookmarkStart w:id="250" w:name="_Toc229383635"/>
      <w:bookmarkEnd w:id="250"/>
      <w:bookmarkStart w:id="251" w:name="_Toc229454126"/>
      <w:bookmarkEnd w:id="251"/>
      <w:bookmarkStart w:id="252" w:name="_Toc230331873"/>
      <w:bookmarkEnd w:id="252"/>
      <w:bookmarkStart w:id="253" w:name="_Toc230405724"/>
      <w:bookmarkEnd w:id="253"/>
      <w:bookmarkStart w:id="254" w:name="_Toc230493719"/>
      <w:bookmarkEnd w:id="254"/>
      <w:bookmarkStart w:id="255" w:name="_Toc230494023"/>
      <w:bookmarkEnd w:id="255"/>
      <w:bookmarkStart w:id="256" w:name="_Toc230494146"/>
      <w:bookmarkEnd w:id="256"/>
      <w:bookmarkStart w:id="257" w:name="_Toc229454119"/>
      <w:bookmarkEnd w:id="257"/>
      <w:bookmarkStart w:id="258" w:name="_Toc229454101"/>
      <w:bookmarkEnd w:id="258"/>
      <w:bookmarkStart w:id="259" w:name="_Toc230331848"/>
      <w:bookmarkEnd w:id="259"/>
      <w:bookmarkStart w:id="260" w:name="_Toc230494145"/>
      <w:bookmarkEnd w:id="260"/>
      <w:bookmarkStart w:id="261" w:name="_Toc230494268"/>
      <w:bookmarkEnd w:id="261"/>
      <w:bookmarkStart w:id="262" w:name="_Toc230494628"/>
      <w:bookmarkEnd w:id="262"/>
      <w:bookmarkStart w:id="263" w:name="_Toc230494244"/>
      <w:bookmarkEnd w:id="263"/>
      <w:bookmarkStart w:id="264" w:name="_Toc230494609"/>
      <w:bookmarkEnd w:id="264"/>
      <w:bookmarkStart w:id="265" w:name="_Toc230494823"/>
      <w:bookmarkEnd w:id="265"/>
      <w:bookmarkStart w:id="266" w:name="_Toc229383616"/>
      <w:bookmarkEnd w:id="266"/>
      <w:bookmarkStart w:id="267" w:name="_Toc229454107"/>
      <w:bookmarkEnd w:id="267"/>
      <w:bookmarkStart w:id="268" w:name="_Toc230331854"/>
      <w:bookmarkEnd w:id="268"/>
      <w:bookmarkStart w:id="269" w:name="_Toc230405705"/>
      <w:bookmarkEnd w:id="269"/>
      <w:bookmarkStart w:id="270" w:name="_Toc230493700"/>
      <w:bookmarkEnd w:id="270"/>
      <w:bookmarkStart w:id="271" w:name="_Toc230494004"/>
      <w:bookmarkEnd w:id="271"/>
      <w:bookmarkStart w:id="272" w:name="_Toc230494127"/>
      <w:bookmarkEnd w:id="272"/>
      <w:bookmarkStart w:id="273" w:name="_Toc230494842"/>
      <w:bookmarkEnd w:id="273"/>
      <w:bookmarkStart w:id="274" w:name="_Toc230494010"/>
      <w:bookmarkEnd w:id="274"/>
      <w:bookmarkStart w:id="275" w:name="_Toc230494029"/>
      <w:bookmarkEnd w:id="275"/>
      <w:bookmarkStart w:id="276" w:name="_Toc230494152"/>
      <w:bookmarkEnd w:id="276"/>
      <w:bookmarkStart w:id="277" w:name="_Toc230494824"/>
      <w:bookmarkEnd w:id="277"/>
      <w:bookmarkStart w:id="278" w:name="_Toc229383617"/>
      <w:bookmarkEnd w:id="278"/>
      <w:bookmarkStart w:id="279" w:name="_Toc229454108"/>
      <w:bookmarkEnd w:id="279"/>
      <w:bookmarkStart w:id="280" w:name="_Toc229454133"/>
      <w:bookmarkEnd w:id="280"/>
      <w:bookmarkStart w:id="281" w:name="_Toc230331880"/>
      <w:bookmarkEnd w:id="281"/>
      <w:bookmarkStart w:id="282" w:name="_Toc230405698"/>
      <w:bookmarkEnd w:id="282"/>
      <w:bookmarkStart w:id="283" w:name="_Toc230493693"/>
      <w:bookmarkEnd w:id="283"/>
      <w:bookmarkStart w:id="284" w:name="_Toc230493997"/>
      <w:bookmarkEnd w:id="284"/>
      <w:bookmarkStart w:id="285" w:name="_Toc230494120"/>
      <w:bookmarkEnd w:id="285"/>
      <w:bookmarkStart w:id="286" w:name="_Toc230494243"/>
      <w:bookmarkEnd w:id="286"/>
      <w:bookmarkStart w:id="287" w:name="_Toc230494603"/>
      <w:bookmarkEnd w:id="287"/>
      <w:bookmarkStart w:id="288" w:name="_Toc230494817"/>
      <w:bookmarkEnd w:id="288"/>
      <w:bookmarkStart w:id="289" w:name="_Toc229383610"/>
      <w:bookmarkEnd w:id="289"/>
      <w:bookmarkStart w:id="290" w:name="_Toc229383612"/>
      <w:bookmarkEnd w:id="290"/>
      <w:bookmarkStart w:id="291" w:name="_Toc229454103"/>
      <w:bookmarkEnd w:id="291"/>
      <w:bookmarkStart w:id="292" w:name="_Toc230331850"/>
      <w:bookmarkEnd w:id="292"/>
      <w:bookmarkStart w:id="293" w:name="_Toc230405699"/>
      <w:bookmarkEnd w:id="293"/>
      <w:bookmarkStart w:id="294" w:name="_Toc230493694"/>
      <w:bookmarkEnd w:id="294"/>
      <w:bookmarkStart w:id="295" w:name="_Toc230493998"/>
      <w:bookmarkEnd w:id="295"/>
      <w:bookmarkStart w:id="296" w:name="_Toc230494121"/>
      <w:bookmarkEnd w:id="296"/>
      <w:bookmarkStart w:id="297" w:name="_Toc230494246"/>
      <w:bookmarkEnd w:id="297"/>
      <w:bookmarkStart w:id="298" w:name="_Toc230494615"/>
      <w:bookmarkEnd w:id="298"/>
      <w:bookmarkStart w:id="299" w:name="_Toc230494829"/>
      <w:bookmarkEnd w:id="299"/>
      <w:bookmarkStart w:id="300" w:name="_Toc229383622"/>
      <w:bookmarkEnd w:id="300"/>
      <w:bookmarkStart w:id="301" w:name="_Toc229454113"/>
      <w:bookmarkEnd w:id="301"/>
      <w:bookmarkStart w:id="302" w:name="_Toc230331860"/>
      <w:bookmarkEnd w:id="302"/>
      <w:bookmarkStart w:id="303" w:name="_Toc230405711"/>
      <w:bookmarkEnd w:id="303"/>
      <w:bookmarkStart w:id="304" w:name="_Toc230493706"/>
      <w:bookmarkEnd w:id="304"/>
      <w:bookmarkStart w:id="305" w:name="_Toc230494259"/>
      <w:bookmarkEnd w:id="305"/>
      <w:bookmarkStart w:id="306" w:name="_Toc230493996"/>
      <w:bookmarkEnd w:id="306"/>
      <w:bookmarkStart w:id="307" w:name="_Toc230494119"/>
      <w:bookmarkEnd w:id="307"/>
      <w:bookmarkStart w:id="308" w:name="_Toc230494275"/>
      <w:bookmarkEnd w:id="308"/>
      <w:bookmarkStart w:id="309" w:name="_Toc230494635"/>
      <w:bookmarkEnd w:id="309"/>
      <w:bookmarkStart w:id="310" w:name="_Toc230494849"/>
      <w:bookmarkEnd w:id="310"/>
      <w:bookmarkStart w:id="311" w:name="_Toc229383642"/>
      <w:bookmarkEnd w:id="311"/>
      <w:bookmarkStart w:id="312" w:name="_Toc230494245"/>
      <w:bookmarkEnd w:id="312"/>
      <w:bookmarkStart w:id="313" w:name="_Toc230494604"/>
      <w:bookmarkEnd w:id="313"/>
      <w:bookmarkStart w:id="314" w:name="_Toc230494818"/>
      <w:bookmarkEnd w:id="314"/>
      <w:bookmarkStart w:id="315" w:name="_Toc229383611"/>
      <w:bookmarkEnd w:id="315"/>
      <w:bookmarkStart w:id="316" w:name="_Toc229454102"/>
      <w:bookmarkEnd w:id="316"/>
      <w:bookmarkStart w:id="317" w:name="_Toc230331849"/>
      <w:bookmarkEnd w:id="317"/>
      <w:bookmarkStart w:id="318" w:name="_Toc230405700"/>
      <w:bookmarkEnd w:id="318"/>
      <w:bookmarkStart w:id="319" w:name="_Toc230493695"/>
      <w:bookmarkEnd w:id="319"/>
      <w:bookmarkStart w:id="320" w:name="_Toc230494260"/>
      <w:bookmarkEnd w:id="320"/>
      <w:bookmarkStart w:id="321" w:name="_Toc230405701"/>
      <w:bookmarkEnd w:id="321"/>
      <w:bookmarkStart w:id="322" w:name="_Toc230493696"/>
      <w:bookmarkEnd w:id="322"/>
      <w:bookmarkStart w:id="323" w:name="_Toc230494000"/>
      <w:bookmarkEnd w:id="323"/>
      <w:bookmarkStart w:id="324" w:name="_Toc230494123"/>
      <w:bookmarkEnd w:id="324"/>
      <w:bookmarkStart w:id="325" w:name="_Toc230405712"/>
      <w:bookmarkEnd w:id="325"/>
      <w:bookmarkStart w:id="326" w:name="_Toc230493707"/>
      <w:bookmarkEnd w:id="326"/>
      <w:bookmarkStart w:id="327" w:name="_Toc230494618"/>
      <w:bookmarkEnd w:id="327"/>
      <w:bookmarkStart w:id="328" w:name="_Toc230494832"/>
      <w:bookmarkEnd w:id="328"/>
      <w:bookmarkStart w:id="329" w:name="_Toc229383625"/>
      <w:bookmarkEnd w:id="329"/>
      <w:bookmarkStart w:id="330" w:name="_Toc229454116"/>
      <w:bookmarkEnd w:id="330"/>
      <w:bookmarkStart w:id="331" w:name="_Toc230331863"/>
      <w:bookmarkEnd w:id="331"/>
      <w:bookmarkStart w:id="332" w:name="_Toc230405714"/>
      <w:bookmarkEnd w:id="332"/>
      <w:bookmarkStart w:id="333" w:name="_Toc230493709"/>
      <w:bookmarkEnd w:id="333"/>
      <w:bookmarkStart w:id="334" w:name="_Toc230494013"/>
      <w:bookmarkEnd w:id="334"/>
      <w:bookmarkStart w:id="335" w:name="_Toc230494136"/>
      <w:bookmarkEnd w:id="335"/>
      <w:bookmarkStart w:id="336" w:name="_Toc230494616"/>
      <w:bookmarkEnd w:id="336"/>
      <w:bookmarkStart w:id="337" w:name="_Toc230494830"/>
      <w:bookmarkEnd w:id="337"/>
      <w:bookmarkStart w:id="338" w:name="_Toc230494242"/>
      <w:bookmarkEnd w:id="338"/>
      <w:bookmarkStart w:id="339" w:name="_Toc230494602"/>
      <w:bookmarkEnd w:id="339"/>
      <w:bookmarkStart w:id="340" w:name="_Toc230494816"/>
      <w:bookmarkEnd w:id="340"/>
      <w:bookmarkStart w:id="341" w:name="_Toc229383609"/>
      <w:bookmarkEnd w:id="341"/>
      <w:bookmarkStart w:id="342" w:name="_Toc229454100"/>
      <w:bookmarkEnd w:id="342"/>
      <w:bookmarkStart w:id="343" w:name="_Toc230331847"/>
      <w:bookmarkEnd w:id="343"/>
      <w:bookmarkStart w:id="344" w:name="_Toc229383626"/>
      <w:bookmarkEnd w:id="344"/>
      <w:bookmarkStart w:id="345" w:name="_Toc229454117"/>
      <w:bookmarkEnd w:id="345"/>
      <w:bookmarkStart w:id="346" w:name="_Toc230331864"/>
      <w:bookmarkEnd w:id="346"/>
      <w:bookmarkStart w:id="347" w:name="_Toc230405715"/>
      <w:bookmarkEnd w:id="347"/>
      <w:bookmarkStart w:id="348" w:name="_Toc230493710"/>
      <w:bookmarkEnd w:id="348"/>
      <w:bookmarkStart w:id="349" w:name="_Toc230494014"/>
      <w:bookmarkEnd w:id="349"/>
      <w:bookmarkStart w:id="350" w:name="_Toc230494137"/>
      <w:bookmarkEnd w:id="350"/>
      <w:bookmarkStart w:id="351" w:name="_Toc230331881"/>
      <w:bookmarkEnd w:id="351"/>
      <w:bookmarkStart w:id="352" w:name="_Toc230405732"/>
      <w:bookmarkEnd w:id="352"/>
      <w:bookmarkStart w:id="353" w:name="_Toc230494619"/>
      <w:bookmarkEnd w:id="353"/>
      <w:bookmarkStart w:id="354" w:name="_Toc230494833"/>
      <w:bookmarkEnd w:id="354"/>
      <w:bookmarkStart w:id="355" w:name="_Toc230493999"/>
      <w:bookmarkEnd w:id="355"/>
      <w:bookmarkStart w:id="356" w:name="_Toc230494122"/>
      <w:bookmarkEnd w:id="356"/>
      <w:bookmarkStart w:id="357" w:name="_Toc230494620"/>
      <w:bookmarkEnd w:id="357"/>
      <w:bookmarkStart w:id="358" w:name="_Toc230494834"/>
      <w:bookmarkEnd w:id="358"/>
      <w:bookmarkStart w:id="359" w:name="_Toc229383627"/>
      <w:bookmarkEnd w:id="359"/>
      <w:bookmarkStart w:id="360" w:name="_Toc229454118"/>
      <w:bookmarkEnd w:id="360"/>
      <w:bookmarkStart w:id="361" w:name="_Toc230331865"/>
      <w:bookmarkEnd w:id="361"/>
      <w:bookmarkStart w:id="362" w:name="_Toc230405716"/>
      <w:bookmarkEnd w:id="362"/>
      <w:bookmarkStart w:id="363" w:name="_Toc230493711"/>
      <w:bookmarkEnd w:id="363"/>
      <w:bookmarkStart w:id="364" w:name="_Toc230494133"/>
      <w:bookmarkEnd w:id="364"/>
      <w:bookmarkStart w:id="365" w:name="_Toc230494256"/>
      <w:bookmarkEnd w:id="365"/>
      <w:bookmarkStart w:id="366" w:name="_Toc230494825"/>
      <w:bookmarkEnd w:id="366"/>
      <w:bookmarkStart w:id="367" w:name="_Toc229383618"/>
      <w:bookmarkEnd w:id="367"/>
      <w:bookmarkStart w:id="368" w:name="_Toc230494140"/>
      <w:bookmarkEnd w:id="368"/>
      <w:bookmarkStart w:id="369" w:name="_Toc230494263"/>
      <w:bookmarkEnd w:id="369"/>
      <w:bookmarkStart w:id="370" w:name="_Toc230494623"/>
      <w:bookmarkEnd w:id="370"/>
      <w:bookmarkStart w:id="371" w:name="_Toc230494837"/>
      <w:bookmarkEnd w:id="371"/>
      <w:bookmarkStart w:id="372" w:name="_Toc229383630"/>
      <w:bookmarkEnd w:id="372"/>
      <w:bookmarkStart w:id="373" w:name="_Toc229454121"/>
      <w:bookmarkEnd w:id="373"/>
      <w:bookmarkStart w:id="374" w:name="_Toc230331868"/>
      <w:bookmarkEnd w:id="374"/>
      <w:bookmarkStart w:id="375" w:name="_Toc230405719"/>
      <w:bookmarkEnd w:id="375"/>
      <w:bookmarkStart w:id="376" w:name="_Toc230493714"/>
      <w:bookmarkEnd w:id="376"/>
      <w:bookmarkStart w:id="377" w:name="_Toc229383608"/>
      <w:bookmarkEnd w:id="377"/>
      <w:bookmarkStart w:id="378" w:name="_Toc229454099"/>
      <w:bookmarkEnd w:id="378"/>
      <w:bookmarkStart w:id="379" w:name="_Toc230331846"/>
      <w:bookmarkEnd w:id="379"/>
      <w:bookmarkStart w:id="380" w:name="_Toc230405697"/>
      <w:bookmarkEnd w:id="380"/>
      <w:bookmarkStart w:id="381" w:name="_Toc230493692"/>
      <w:bookmarkEnd w:id="381"/>
      <w:bookmarkStart w:id="382" w:name="_Toc229383620"/>
      <w:bookmarkEnd w:id="382"/>
      <w:bookmarkStart w:id="383" w:name="_Toc229454111"/>
      <w:bookmarkEnd w:id="383"/>
      <w:bookmarkStart w:id="384" w:name="_Toc230331858"/>
      <w:bookmarkEnd w:id="384"/>
      <w:bookmarkStart w:id="385" w:name="_Toc229454109"/>
      <w:bookmarkEnd w:id="385"/>
      <w:bookmarkStart w:id="386" w:name="_Toc230331856"/>
      <w:bookmarkEnd w:id="386"/>
      <w:bookmarkStart w:id="387" w:name="_Toc230405707"/>
      <w:bookmarkEnd w:id="387"/>
      <w:bookmarkStart w:id="388" w:name="_Toc229383623"/>
      <w:bookmarkEnd w:id="388"/>
      <w:bookmarkStart w:id="389" w:name="_Toc229454114"/>
      <w:bookmarkEnd w:id="389"/>
      <w:bookmarkStart w:id="390" w:name="_Toc230331861"/>
      <w:bookmarkEnd w:id="390"/>
      <w:bookmarkStart w:id="391" w:name="_Toc230405706"/>
      <w:bookmarkEnd w:id="391"/>
      <w:bookmarkStart w:id="392" w:name="_Toc230493701"/>
      <w:bookmarkEnd w:id="392"/>
      <w:bookmarkStart w:id="393" w:name="_Toc230494005"/>
      <w:bookmarkEnd w:id="393"/>
      <w:bookmarkStart w:id="394" w:name="_Toc230494128"/>
      <w:bookmarkEnd w:id="394"/>
      <w:bookmarkStart w:id="395" w:name="_Toc230494251"/>
      <w:bookmarkEnd w:id="395"/>
      <w:bookmarkStart w:id="396" w:name="_Toc230494611"/>
      <w:bookmarkEnd w:id="396"/>
      <w:bookmarkStart w:id="397" w:name="_Toc229454134"/>
      <w:bookmarkEnd w:id="397"/>
      <w:bookmarkStart w:id="398" w:name="_Toc229383641"/>
      <w:bookmarkEnd w:id="398"/>
      <w:bookmarkStart w:id="399" w:name="_Toc229454132"/>
      <w:bookmarkEnd w:id="399"/>
      <w:bookmarkStart w:id="400" w:name="_Toc230494277"/>
      <w:bookmarkEnd w:id="400"/>
      <w:bookmarkStart w:id="401" w:name="_Toc230494637"/>
      <w:bookmarkEnd w:id="401"/>
      <w:bookmarkStart w:id="402" w:name="_Toc230494851"/>
      <w:bookmarkEnd w:id="402"/>
      <w:bookmarkStart w:id="403" w:name="_Toc229383644"/>
      <w:bookmarkEnd w:id="403"/>
      <w:bookmarkStart w:id="404" w:name="_Toc230493727"/>
      <w:bookmarkEnd w:id="404"/>
      <w:bookmarkStart w:id="405" w:name="_Toc230494031"/>
      <w:bookmarkEnd w:id="405"/>
      <w:bookmarkStart w:id="406" w:name="_Toc230494154"/>
      <w:bookmarkEnd w:id="406"/>
      <w:bookmarkStart w:id="407" w:name="_Toc229454120"/>
      <w:bookmarkEnd w:id="407"/>
      <w:bookmarkStart w:id="408" w:name="_Toc230331867"/>
      <w:bookmarkEnd w:id="408"/>
      <w:bookmarkStart w:id="409" w:name="_Toc230405718"/>
      <w:bookmarkEnd w:id="409"/>
      <w:bookmarkStart w:id="410" w:name="_Toc230493713"/>
      <w:bookmarkEnd w:id="410"/>
      <w:bookmarkStart w:id="411" w:name="_Toc230494017"/>
      <w:bookmarkEnd w:id="411"/>
      <w:bookmarkStart w:id="412" w:name="_Toc229454130"/>
      <w:bookmarkEnd w:id="412"/>
      <w:bookmarkStart w:id="413" w:name="_Toc230331877"/>
      <w:bookmarkEnd w:id="413"/>
      <w:bookmarkStart w:id="414" w:name="_Toc230405728"/>
      <w:bookmarkEnd w:id="414"/>
      <w:bookmarkStart w:id="415" w:name="_Toc230493723"/>
      <w:bookmarkEnd w:id="415"/>
      <w:bookmarkStart w:id="416" w:name="_Toc230405731"/>
      <w:bookmarkEnd w:id="416"/>
      <w:bookmarkStart w:id="417" w:name="_Toc229454135"/>
      <w:bookmarkEnd w:id="417"/>
      <w:bookmarkStart w:id="418" w:name="_Toc229383629"/>
      <w:bookmarkEnd w:id="418"/>
      <w:bookmarkStart w:id="419" w:name="_Toc229454112"/>
      <w:bookmarkEnd w:id="419"/>
      <w:bookmarkStart w:id="420" w:name="_Toc230331859"/>
      <w:bookmarkEnd w:id="420"/>
      <w:bookmarkStart w:id="421" w:name="_Toc230493726"/>
      <w:bookmarkEnd w:id="421"/>
      <w:bookmarkStart w:id="422" w:name="_Toc230494030"/>
      <w:bookmarkEnd w:id="422"/>
      <w:bookmarkStart w:id="423" w:name="_Toc230494153"/>
      <w:bookmarkEnd w:id="423"/>
      <w:bookmarkStart w:id="424" w:name="_Toc230494276"/>
      <w:bookmarkEnd w:id="424"/>
      <w:bookmarkStart w:id="425" w:name="_Toc230494636"/>
      <w:bookmarkEnd w:id="425"/>
      <w:bookmarkStart w:id="426" w:name="_Toc230494850"/>
      <w:bookmarkEnd w:id="426"/>
      <w:bookmarkStart w:id="427" w:name="_Toc229383643"/>
      <w:bookmarkEnd w:id="427"/>
      <w:bookmarkStart w:id="428" w:name="_Toc230494606"/>
      <w:bookmarkEnd w:id="428"/>
      <w:bookmarkStart w:id="429" w:name="_Toc230494820"/>
      <w:bookmarkEnd w:id="429"/>
      <w:bookmarkStart w:id="430" w:name="_Toc229383613"/>
      <w:bookmarkEnd w:id="430"/>
      <w:bookmarkStart w:id="431" w:name="_Toc229454104"/>
      <w:bookmarkEnd w:id="431"/>
      <w:bookmarkStart w:id="432" w:name="_Toc230331857"/>
      <w:bookmarkEnd w:id="432"/>
      <w:bookmarkStart w:id="433" w:name="_Toc230405708"/>
      <w:bookmarkEnd w:id="433"/>
      <w:bookmarkStart w:id="434" w:name="_Toc230493703"/>
      <w:bookmarkEnd w:id="434"/>
      <w:bookmarkStart w:id="435" w:name="_Toc230494007"/>
      <w:bookmarkEnd w:id="435"/>
      <w:bookmarkStart w:id="436" w:name="_Toc318364351"/>
      <w:bookmarkStart w:id="437" w:name="_Toc135227344"/>
      <w:bookmarkStart w:id="438" w:name="_Toc135227423"/>
      <w:bookmarkStart w:id="439" w:name="_Toc135227590"/>
      <w:bookmarkStart w:id="440" w:name="_Toc135229748"/>
      <w:bookmarkStart w:id="441" w:name="_Toc266358996"/>
      <w:bookmarkStart w:id="442" w:name="_Toc134007939"/>
      <w:r>
        <w:rPr>
          <w:rFonts w:hint="eastAsia"/>
        </w:rPr>
        <w:t>XXX故障</w:t>
      </w:r>
    </w:p>
    <w:p>
      <w:pPr>
        <w:pStyle w:val="4"/>
        <w:ind w:right="-254" w:rightChars="-106" w:firstLine="480"/>
      </w:pPr>
      <w:r>
        <w:rPr>
          <w:rFonts w:hint="eastAsia"/>
        </w:rPr>
        <w:t>理想流水线： 接口处数据传输问题。</w:t>
      </w:r>
    </w:p>
    <w:p>
      <w:pPr>
        <w:pStyle w:val="4"/>
        <w:ind w:right="26" w:rightChars="11" w:firstLine="482"/>
      </w:pPr>
      <w:r>
        <w:rPr>
          <w:rFonts w:hint="eastAsia"/>
          <w:b/>
        </w:rPr>
        <w:t>故障现象：</w:t>
      </w:r>
      <w:r>
        <w:rPr>
          <w:rFonts w:hint="eastAsia"/>
        </w:rPr>
        <w:t>执行halt指令时控制信号无法通过ID/EX接口。</w:t>
      </w:r>
    </w:p>
    <w:p>
      <w:pPr>
        <w:pStyle w:val="4"/>
        <w:ind w:right="26" w:rightChars="11" w:firstLine="482"/>
      </w:pPr>
      <w:r>
        <w:rPr>
          <w:rFonts w:hint="eastAsia"/>
          <w:b/>
        </w:rPr>
        <w:t>原因分析：</w:t>
      </w:r>
      <w:r>
        <w:rPr>
          <w:rFonts w:hint="eastAsia"/>
        </w:rPr>
        <w:t>如</w:t>
      </w:r>
      <w:r>
        <w:fldChar w:fldCharType="begin"/>
      </w:r>
      <w:r>
        <w:instrText xml:space="preserve"> </w:instrText>
      </w:r>
      <w:r>
        <w:rPr>
          <w:rFonts w:hint="eastAsia"/>
        </w:rPr>
        <w:instrText xml:space="preserve">REF _Ref415774922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1</w:t>
      </w:r>
      <w:r>
        <w:fldChar w:fldCharType="end"/>
      </w:r>
      <w:r>
        <w:rPr>
          <w:rFonts w:hint="eastAsia"/>
        </w:rPr>
        <w:t>，寄存器设置为上升沿刷新，但当D端有输入且clk变化一个周期后寄存器中的数据仍然没有改变，检查时注意到此时ALUControl端输入的值为不确定，这是由于在控制器电路中未给halt指令相应的ALUControl值，为设计控制器时的失误。如</w:t>
      </w:r>
      <w:r>
        <w:fldChar w:fldCharType="begin"/>
      </w:r>
      <w:r>
        <w:instrText xml:space="preserve"> </w:instrText>
      </w:r>
      <w:r>
        <w:rPr>
          <w:rFonts w:hint="eastAsia"/>
        </w:rPr>
        <w:instrText xml:space="preserve">REF _Ref415774922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1</w:t>
      </w:r>
      <w:r>
        <w:fldChar w:fldCharType="end"/>
      </w:r>
      <w:r>
        <w:rPr>
          <w:rFonts w:hint="eastAsia"/>
        </w:rPr>
        <w:t>，寄存器设置为上升沿刷新，但当D端有输入且clk变化一个周期后寄存器中的数据仍然没有改变，检查时注意到此时</w:t>
      </w:r>
      <w:r>
        <w:rPr>
          <w:rFonts w:hint="eastAsia"/>
          <w:b/>
        </w:rPr>
        <w:t>ALUControl</w:t>
      </w:r>
      <w:r>
        <w:rPr>
          <w:rFonts w:hint="eastAsia"/>
        </w:rPr>
        <w:t>端输入的值为不确定，这是由于在控制器电路中未给halt指令相应的ALUControl值，为设计控制器时的失误。</w:t>
      </w:r>
    </w:p>
    <w:p>
      <w:pPr>
        <w:pStyle w:val="4"/>
        <w:ind w:right="26" w:rightChars="11" w:firstLine="482"/>
      </w:pPr>
      <w:r>
        <w:rPr>
          <w:rFonts w:hint="eastAsia"/>
          <w:b/>
        </w:rPr>
        <w:t>解决方案：</w:t>
      </w:r>
      <w:r>
        <w:rPr>
          <w:rFonts w:hint="eastAsia"/>
        </w:rPr>
        <w:t>在控制器中给halt指令（OP为12）一个ALUControl信号0000一边让控制信号在接口处顺利传递。</w:t>
      </w:r>
    </w:p>
    <w:p>
      <w:pPr>
        <w:pStyle w:val="4"/>
        <w:keepNext/>
        <w:ind w:firstLine="0" w:firstLineChars="0"/>
        <w:jc w:val="center"/>
      </w:pPr>
      <w:r>
        <w:drawing>
          <wp:inline distT="0" distB="0" distL="0" distR="0">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56" descr="bug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14035" cy="2689860"/>
                    </a:xfrm>
                    <a:prstGeom prst="rect">
                      <a:avLst/>
                    </a:prstGeom>
                    <a:noFill/>
                    <a:ln>
                      <a:noFill/>
                    </a:ln>
                  </pic:spPr>
                </pic:pic>
              </a:graphicData>
            </a:graphic>
          </wp:inline>
        </w:drawing>
      </w:r>
    </w:p>
    <w:p>
      <w:pPr>
        <w:pStyle w:val="19"/>
        <w:spacing w:before="91" w:after="91"/>
      </w:pPr>
      <w:bookmarkStart w:id="443" w:name="_Ref4157749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443"/>
      <w:r>
        <w:rPr>
          <w:rFonts w:hint="eastAsia"/>
        </w:rPr>
        <w:t>无法向寄存器中写入数据示意图</w:t>
      </w:r>
    </w:p>
    <w:p>
      <w:pPr>
        <w:pStyle w:val="5"/>
        <w:spacing w:before="229" w:beforeLines="0" w:after="229" w:afterLines="0"/>
      </w:pPr>
      <w:r>
        <w:rPr>
          <w:rFonts w:hint="eastAsia"/>
        </w:rPr>
        <w:t>XXX故障</w:t>
      </w:r>
    </w:p>
    <w:p>
      <w:pPr>
        <w:pStyle w:val="4"/>
        <w:ind w:right="26" w:rightChars="11" w:firstLine="480"/>
      </w:pPr>
      <w:r>
        <w:rPr>
          <w:rFonts w:hint="eastAsia"/>
        </w:rPr>
        <w:t>Verilog实现动态分支预测：状态机转移错误。</w:t>
      </w:r>
    </w:p>
    <w:p>
      <w:pPr>
        <w:pStyle w:val="4"/>
        <w:ind w:right="26" w:rightChars="11" w:firstLine="482"/>
      </w:pPr>
      <w:r>
        <w:rPr>
          <w:rFonts w:hint="eastAsia"/>
          <w:b/>
        </w:rPr>
        <w:t>故障现象：</w:t>
      </w:r>
      <w:r>
        <w:rPr>
          <w:rFonts w:hint="eastAsia"/>
        </w:rPr>
        <w:t>如</w:t>
      </w:r>
      <w:r>
        <w:fldChar w:fldCharType="begin"/>
      </w:r>
      <w:r>
        <w:instrText xml:space="preserve"> </w:instrText>
      </w:r>
      <w:r>
        <w:rPr>
          <w:rFonts w:hint="eastAsia"/>
        </w:rPr>
        <w:instrText xml:space="preserve">REF _Ref463977748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2</w:t>
      </w:r>
      <w:r>
        <w:fldChar w:fldCharType="end"/>
      </w:r>
      <w:r>
        <w:rPr>
          <w:rFonts w:hint="eastAsia"/>
        </w:rPr>
        <w:t>所示，当判断信号judge为10b，即判断错误，predict_f信号为10b，即判断指令不发生跳转，可判断指令最终发生了跳转，状态state[1]应向11b方向转移，即由01b转移至10b，可此时状态并未发生相应转移。</w:t>
      </w:r>
    </w:p>
    <w:p>
      <w:pPr>
        <w:pStyle w:val="4"/>
        <w:keepNext/>
        <w:ind w:firstLine="0" w:firstLineChars="0"/>
      </w:pPr>
      <w:r>
        <w:drawing>
          <wp:inline distT="0" distB="0" distL="0" distR="0">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86400" cy="1062990"/>
                    </a:xfrm>
                    <a:prstGeom prst="rect">
                      <a:avLst/>
                    </a:prstGeom>
                    <a:noFill/>
                    <a:ln>
                      <a:noFill/>
                    </a:ln>
                  </pic:spPr>
                </pic:pic>
              </a:graphicData>
            </a:graphic>
          </wp:inline>
        </w:drawing>
      </w:r>
    </w:p>
    <w:p>
      <w:pPr>
        <w:pStyle w:val="90"/>
        <w:rPr>
          <w:b/>
        </w:rPr>
      </w:pPr>
      <w:bookmarkStart w:id="444" w:name="_Ref4639777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44"/>
      <w:r>
        <w:rPr>
          <w:rFonts w:hint="eastAsia"/>
        </w:rPr>
        <w:t>程序故障图</w:t>
      </w:r>
    </w:p>
    <w:p>
      <w:pPr>
        <w:pStyle w:val="4"/>
        <w:ind w:right="26" w:rightChars="11" w:firstLine="482"/>
      </w:pPr>
      <w:r>
        <w:rPr>
          <w:rFonts w:hint="eastAsia"/>
          <w:b/>
        </w:rPr>
        <w:t>原因分析：</w:t>
      </w:r>
      <w:r>
        <w:rPr>
          <w:rFonts w:hint="eastAsia"/>
        </w:rPr>
        <w:t xml:space="preserve">添加测试信号signal用来判断程序在此时进入了判断状态的case语句中的哪一个状态分支，结果显示，程序竟然进入了状态为00b的分支，再通过仔细分析可以得到，此模块的敏感变量表内为judge、predict_t两个信号，在编写时采用的是电平触发，可能会产生毛刺，并最终导致状态机状态转移错误。 </w:t>
      </w:r>
    </w:p>
    <w:p>
      <w:pPr>
        <w:pStyle w:val="4"/>
        <w:ind w:right="26" w:rightChars="11" w:firstLine="482"/>
        <w:rPr>
          <w:b/>
        </w:rPr>
      </w:pPr>
      <w:r>
        <w:rPr>
          <w:rFonts w:hint="eastAsia"/>
          <w:b/>
        </w:rPr>
        <w:t>解决方案：</w:t>
      </w:r>
      <w:r>
        <w:rPr>
          <w:rFonts w:hint="eastAsia"/>
        </w:rPr>
        <w:t>修改动态分支预测器的敏感变量表，将此模块修改为时序控制，使用时钟的下降沿进行控制，在上一个时钟上升沿，分支指令进入EX段，并且判断出分支预测结果的正误，随后的时钟下降沿，使用判断结果作为依据进行状态机的状态转移，便可实现状态机状态的正确转移。</w:t>
      </w:r>
      <w:r>
        <w:rPr>
          <w:rFonts w:hint="eastAsia"/>
          <w:b/>
        </w:rPr>
        <w:t xml:space="preserve"> </w:t>
      </w:r>
    </w:p>
    <w:p>
      <w:pPr>
        <w:pStyle w:val="5"/>
        <w:spacing w:before="229" w:beforeLines="0" w:after="229" w:afterLines="0"/>
      </w:pPr>
      <w:r>
        <w:rPr>
          <w:rFonts w:hint="eastAsia"/>
        </w:rPr>
        <w:t>XXX故障</w:t>
      </w:r>
    </w:p>
    <w:p>
      <w:pPr>
        <w:pStyle w:val="4"/>
        <w:ind w:right="26" w:rightChars="11" w:firstLine="480"/>
      </w:pPr>
      <w:r>
        <w:rPr>
          <w:rFonts w:hint="eastAsia"/>
        </w:rPr>
        <w:t>Verilog实现动态分支预测：预测错误之后重新计算地址错误。</w:t>
      </w:r>
    </w:p>
    <w:p>
      <w:pPr>
        <w:pStyle w:val="4"/>
        <w:ind w:right="26" w:rightChars="11" w:firstLine="482"/>
      </w:pPr>
      <w:r>
        <w:rPr>
          <w:rFonts w:hint="eastAsia"/>
          <w:b/>
        </w:rPr>
        <w:t>故障现象：</w:t>
      </w:r>
      <w:r>
        <w:rPr>
          <w:rFonts w:hint="eastAsia"/>
        </w:rPr>
        <w:t>如</w:t>
      </w:r>
      <w:r>
        <w:fldChar w:fldCharType="begin"/>
      </w:r>
      <w:r>
        <w:instrText xml:space="preserve"> </w:instrText>
      </w:r>
      <w:r>
        <w:rPr>
          <w:rFonts w:hint="eastAsia"/>
        </w:rPr>
        <w:instrText xml:space="preserve">REF _Ref463978443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3</w:t>
      </w:r>
      <w:r>
        <w:fldChar w:fldCharType="end"/>
      </w:r>
      <w:r>
        <w:rPr>
          <w:rFonts w:hint="eastAsia"/>
        </w:rPr>
        <w:t>，judge判断信号为10b，表示预测错误，nop信号，即分支跳转信号为0，表示分支指令没有发生跳转，此时情况为分支指令并未发生跳</w:t>
      </w:r>
      <w:r>
        <w:rPr>
          <w:rFonts w:hint="eastAsia"/>
          <w:b/>
        </w:rPr>
        <w:t>转而</w:t>
      </w:r>
      <w:r>
        <w:rPr>
          <w:rFonts w:hint="eastAsia"/>
        </w:rPr>
        <w:t>动态分支预测器预测指令会跳转，此时需要删去误取的指令，并将不跳转的地址重新计算，应为0x0000316c，然而此时计算出的不跳转地址为0x00003158，错误。</w:t>
      </w:r>
    </w:p>
    <w:p>
      <w:pPr>
        <w:pStyle w:val="4"/>
        <w:ind w:right="26" w:rightChars="11" w:firstLine="482"/>
      </w:pPr>
      <w:r>
        <w:rPr>
          <w:rFonts w:hint="eastAsia"/>
          <w:b/>
        </w:rPr>
        <w:t>原因分析：</w:t>
      </w:r>
      <w:r>
        <w:rPr>
          <w:rFonts w:hint="eastAsia"/>
        </w:rPr>
        <w:t>分析地址计算模块发现代码编写错误。当预测器预测指令跳转而实际指令并未跳转时，应计算出此条分支指令的下一条指令的地址，即在此</w:t>
      </w:r>
      <w:r>
        <w:rPr>
          <w:rFonts w:hint="eastAsia"/>
          <w:b/>
        </w:rPr>
        <w:t>分支指令</w:t>
      </w:r>
      <w:r>
        <w:rPr>
          <w:rFonts w:hint="eastAsia"/>
        </w:rPr>
        <w:t>的地址基础上加上4，而之前的代码在计算时，直接在如今处于的IF段的指令的地址上加上4，必然导致程序出错。</w:t>
      </w:r>
    </w:p>
    <w:p>
      <w:pPr>
        <w:pStyle w:val="4"/>
        <w:keepNext/>
        <w:ind w:firstLine="0" w:firstLineChars="0"/>
      </w:pPr>
      <w:r>
        <w:drawing>
          <wp:inline distT="0" distB="0" distL="0" distR="0">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86400" cy="1977390"/>
                    </a:xfrm>
                    <a:prstGeom prst="rect">
                      <a:avLst/>
                    </a:prstGeom>
                    <a:noFill/>
                    <a:ln>
                      <a:noFill/>
                    </a:ln>
                  </pic:spPr>
                </pic:pic>
              </a:graphicData>
            </a:graphic>
          </wp:inline>
        </w:drawing>
      </w:r>
    </w:p>
    <w:p>
      <w:pPr>
        <w:pStyle w:val="19"/>
        <w:spacing w:before="91" w:after="91"/>
        <w:rPr>
          <w:b/>
        </w:rPr>
      </w:pPr>
      <w:bookmarkStart w:id="445" w:name="_Ref4639784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445"/>
      <w:r>
        <w:rPr>
          <w:rFonts w:hint="eastAsia"/>
        </w:rPr>
        <w:t>程序故障图</w:t>
      </w:r>
    </w:p>
    <w:p>
      <w:pPr>
        <w:pStyle w:val="4"/>
        <w:ind w:right="26" w:rightChars="11" w:firstLine="482"/>
        <w:rPr>
          <w:b/>
        </w:rPr>
      </w:pPr>
      <w:r>
        <w:rPr>
          <w:rFonts w:hint="eastAsia"/>
          <w:b/>
        </w:rPr>
        <w:t>解决方案：</w:t>
      </w:r>
      <w:r>
        <w:rPr>
          <w:rFonts w:hint="eastAsia"/>
        </w:rPr>
        <w:t>修改地址计算模块</w:t>
      </w:r>
      <w:r>
        <w:rPr>
          <w:rFonts w:hint="eastAsia"/>
          <w:b/>
        </w:rPr>
        <w:t>，</w:t>
      </w:r>
      <w:r>
        <w:rPr>
          <w:rFonts w:hint="eastAsia"/>
        </w:rPr>
        <w:t>当预测器预测指令跳转而实际指令并未跳转时，因为此时那条被判断的分支指令处于EX段，于是应当使用EX段指令的地址作为基础加上4，便可以得到修改错误预测之后的下一条指令的正确地址</w:t>
      </w:r>
      <w:r>
        <w:rPr>
          <w:rFonts w:hint="eastAsia"/>
          <w:b/>
        </w:rPr>
        <w:t>。</w:t>
      </w:r>
    </w:p>
    <w:p>
      <w:pPr>
        <w:pStyle w:val="3"/>
        <w:tabs>
          <w:tab w:val="left" w:pos="567"/>
          <w:tab w:val="clear" w:pos="720"/>
        </w:tabs>
        <w:ind w:left="818" w:right="240" w:hanging="818"/>
      </w:pPr>
      <w:bookmarkStart w:id="446" w:name="_Toc2126316513"/>
      <w:r>
        <w:rPr>
          <w:rFonts w:hint="eastAsia"/>
        </w:rPr>
        <w:t>实验进度</w:t>
      </w:r>
      <w:bookmarkEnd w:id="436"/>
      <w:bookmarkEnd w:id="446"/>
    </w:p>
    <w:p>
      <w:pPr>
        <w:pStyle w:val="19"/>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8"/>
        <w:tblW w:w="7355"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复习组成原理CPU相关理论知识，阅读课设任务书，阅读MIPS指令手册，并列出CPU各部件的数据通路表，并完成数据通路的基本构建。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完成单周期CPU的控制信号表，使用Logisim搭建控制器，实现了单周期CPU并且通过了测试。完成部分Logism单周期CPU故障报告。</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sz w:val="18"/>
                <w:szCs w:val="18"/>
              </w:rPr>
              <w:t>完成Logism单周期CPU的故障报告，并且通过了Logism单周期CPU的检查。使用Verilog实现了部分单周期CPU的重要部件，并通过仿真检查。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sz w:val="18"/>
                <w:szCs w:val="18"/>
              </w:rPr>
              <w:t>继续使用Verilog进行实现单周期CPU的工作，完成了所有部件的编写、控制器的编写，以及所有部件以及控制器的仿真测试，正在进行数据通路的拼接。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sz w:val="18"/>
                <w:szCs w:val="18"/>
              </w:rPr>
              <w:t>使用Verilog完成单周期CPU数据通路的连接，并且通过仿真测试。使用Verilog完成时钟分频以及七段数码管的代码编写，正在调试。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sz w:val="18"/>
                <w:szCs w:val="18"/>
              </w:rPr>
              <w:t>完成CPU电路的功能仿真和时序仿真，并成功将生成bit流烧入FPGA板内实现预计功能。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sz w:val="18"/>
                <w:szCs w:val="18"/>
              </w:rPr>
              <w:t>复习关于指令流水线的知识点，完成理想流水线的verilog代码，正在调试。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sz w:val="18"/>
                <w:szCs w:val="18"/>
              </w:rPr>
              <w:t>调试成功理想流水线verilog代码，并成功将bit流烧至FPGA板中。完成冒险处理中的数据冲突处理和分支处理代码编写，正在调试。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sz w:val="18"/>
                <w:szCs w:val="18"/>
              </w:rPr>
              <w:t>完成冒险处理中的数据冲突和分支处理，并成功烧入FPGA板内。完成数据重定向的Verilog代码的编写，正在调试。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sz w:val="18"/>
                <w:szCs w:val="18"/>
              </w:rPr>
              <w:t>完成数据重定向的Verilog代码并成功烧入FPGA板内。成功实现动态分支预测，预测成功率显著提高，并成功将代码烧入FPGA板内。</w:t>
            </w:r>
          </w:p>
        </w:tc>
      </w:tr>
    </w:tbl>
    <w:p/>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47" w:name="_Toc2076017078"/>
      <w:r>
        <w:rPr>
          <w:rFonts w:hint="eastAsia"/>
        </w:rPr>
        <w:t>设计总结</w:t>
      </w:r>
      <w:bookmarkEnd w:id="437"/>
      <w:bookmarkEnd w:id="438"/>
      <w:bookmarkEnd w:id="439"/>
      <w:bookmarkEnd w:id="440"/>
      <w:bookmarkEnd w:id="441"/>
      <w:bookmarkEnd w:id="442"/>
      <w:r>
        <w:rPr>
          <w:rFonts w:hint="eastAsia"/>
        </w:rPr>
        <w:t>与心得</w:t>
      </w:r>
      <w:bookmarkEnd w:id="447"/>
    </w:p>
    <w:p>
      <w:pPr>
        <w:pStyle w:val="3"/>
        <w:tabs>
          <w:tab w:val="left" w:pos="567"/>
          <w:tab w:val="clear" w:pos="720"/>
        </w:tabs>
        <w:ind w:left="818" w:right="240" w:hanging="818"/>
      </w:pPr>
      <w:bookmarkStart w:id="448" w:name="_Toc242421186"/>
      <w:r>
        <w:rPr>
          <w:rFonts w:hint="eastAsia"/>
        </w:rPr>
        <w:t>课设总结</w:t>
      </w:r>
      <w:bookmarkEnd w:id="448"/>
    </w:p>
    <w:p>
      <w:pPr>
        <w:pStyle w:val="4"/>
        <w:ind w:right="-254" w:rightChars="-106" w:firstLine="480"/>
        <w:rPr>
          <w:rFonts w:hint="eastAsia"/>
        </w:rPr>
      </w:pPr>
      <w:r>
        <w:rPr>
          <w:rFonts w:hint="eastAsia"/>
        </w:rPr>
        <w:t>基于对象的存储是为了克服当前基于块的存储存在的诸多难题，在存储接口和结构层次的重要发展。可以根据应用负载选择优化的存储策略。作了如下几点工作：</w:t>
      </w:r>
    </w:p>
    <w:p>
      <w:pPr>
        <w:pStyle w:val="4"/>
        <w:numPr>
          <w:ilvl w:val="0"/>
          <w:numId w:val="20"/>
        </w:numPr>
        <w:ind w:left="425" w:leftChars="0" w:right="-254" w:rightChars="-106" w:hanging="425" w:firstLineChars="0"/>
        <w:rPr>
          <w:rFonts w:hint="eastAsia"/>
        </w:rPr>
      </w:pPr>
      <w:r>
        <w:rPr>
          <w:rFonts w:hint="default"/>
        </w:rPr>
        <w:t>工作流程规范化：设计过程中，一定要先想好设计目标，从工程化的角度进行考虑，从而不会在设计的过程中走弯路。</w:t>
      </w:r>
    </w:p>
    <w:p>
      <w:pPr>
        <w:pStyle w:val="4"/>
        <w:numPr>
          <w:ilvl w:val="0"/>
          <w:numId w:val="20"/>
        </w:numPr>
        <w:ind w:left="425" w:leftChars="0" w:right="-254" w:rightChars="-106" w:hanging="425" w:firstLineChars="0"/>
        <w:rPr>
          <w:rFonts w:hint="eastAsia"/>
        </w:rPr>
      </w:pPr>
    </w:p>
    <w:p>
      <w:pPr>
        <w:pStyle w:val="4"/>
        <w:numPr>
          <w:ilvl w:val="0"/>
          <w:numId w:val="21"/>
        </w:numPr>
        <w:ind w:firstLineChars="0"/>
      </w:pPr>
      <w:r>
        <w:rPr>
          <w:rFonts w:hint="eastAsia"/>
        </w:rPr>
        <w:t>完成方案总结（自行修订扩充）（自行修订扩充）</w:t>
      </w:r>
      <w:commentRangeStart w:id="2"/>
      <w:r>
        <w:rPr>
          <w:rFonts w:hint="eastAsia"/>
        </w:rPr>
        <w:t>（自行修订扩充）（自行修订扩充）（自行修订扩充）。</w:t>
      </w:r>
    </w:p>
    <w:p>
      <w:pPr>
        <w:pStyle w:val="4"/>
        <w:numPr>
          <w:ilvl w:val="0"/>
          <w:numId w:val="21"/>
        </w:numPr>
        <w:ind w:firstLineChars="0"/>
      </w:pPr>
      <w:r>
        <w:rPr>
          <w:rFonts w:hint="eastAsia"/>
        </w:rPr>
        <w:t>功能总结（自行修订扩充）（自行修订扩充）（自行修订扩充）（自行修订扩充）（自行修订扩充）。</w:t>
      </w:r>
    </w:p>
    <w:p>
      <w:pPr>
        <w:pStyle w:val="4"/>
        <w:numPr>
          <w:ilvl w:val="0"/>
          <w:numId w:val="21"/>
        </w:numPr>
        <w:ind w:firstLineChars="0"/>
      </w:pPr>
      <w:r>
        <w:rPr>
          <w:rFonts w:hint="eastAsia"/>
        </w:rPr>
        <w:t>其他需要总结的内容，</w:t>
      </w:r>
      <w:commentRangeEnd w:id="2"/>
      <w:r>
        <w:rPr>
          <w:rStyle w:val="42"/>
        </w:rPr>
        <w:commentReference w:id="2"/>
      </w:r>
      <w:r>
        <w:rPr>
          <w:rFonts w:hint="eastAsia"/>
        </w:rPr>
        <w:t>（自行修订扩充）。</w:t>
      </w:r>
    </w:p>
    <w:p>
      <w:pPr>
        <w:pStyle w:val="3"/>
        <w:tabs>
          <w:tab w:val="left" w:pos="567"/>
          <w:tab w:val="clear" w:pos="720"/>
        </w:tabs>
        <w:ind w:left="818" w:right="240" w:hanging="818"/>
      </w:pPr>
      <w:bookmarkStart w:id="449" w:name="_Toc1791407676"/>
      <w:commentRangeStart w:id="3"/>
      <w:r>
        <w:rPr>
          <w:rFonts w:hint="eastAsia"/>
        </w:rPr>
        <w:t>课设心得</w:t>
      </w:r>
      <w:commentRangeEnd w:id="3"/>
      <w:r>
        <w:rPr>
          <w:rStyle w:val="42"/>
          <w:rFonts w:ascii="Times New Roman" w:hAnsi="Times New Roman" w:eastAsia="SimSun"/>
        </w:rPr>
        <w:commentReference w:id="3"/>
      </w:r>
      <w:bookmarkEnd w:id="449"/>
    </w:p>
    <w:p>
      <w:pPr>
        <w:pStyle w:val="4"/>
        <w:ind w:right="26" w:rightChars="11" w:firstLine="480"/>
        <w:rPr>
          <w:rFonts w:hint="default"/>
        </w:rPr>
      </w:pPr>
      <w:bookmarkStart w:id="450" w:name="_Toc135227348"/>
      <w:bookmarkStart w:id="451" w:name="_Toc134007943"/>
      <w:bookmarkStart w:id="452" w:name="_Toc135227427"/>
      <w:bookmarkStart w:id="453" w:name="_Toc266358998"/>
      <w:bookmarkStart w:id="454" w:name="_Toc135227594"/>
      <w:r>
        <w:rPr>
          <w:rFonts w:hint="default"/>
        </w:rPr>
        <w:t>课程设计过程由于有过流水线相应的课程基础，所以相对来说会轻松一些，实现过程中，也参阅了许多资料，体会到作为一个架构开发人员所经历的。</w:t>
      </w:r>
    </w:p>
    <w:p>
      <w:pPr>
        <w:pStyle w:val="4"/>
        <w:ind w:right="26" w:rightChars="11" w:firstLine="480"/>
        <w:rPr>
          <w:rFonts w:hint="eastAsia"/>
        </w:rPr>
      </w:pPr>
    </w:p>
    <w:p>
      <w:pPr>
        <w:pStyle w:val="4"/>
        <w:ind w:right="26" w:rightChars="11" w:firstLine="480"/>
      </w:pPr>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pPr>
        <w:pStyle w:val="4"/>
        <w:ind w:right="26" w:rightChars="11" w:firstLine="480"/>
      </w:pPr>
      <w:r>
        <w:rPr>
          <w:rFonts w:hint="eastAsia"/>
        </w:rPr>
        <w:t xml:space="preserve">课程设计刚刚开始的时候，第一个任务是使用Logism设计单周期CPU，该任务和上学期实验课的任务类似，所以整个过程还算比较迅速。然而，在将该电路使用Verilog语言进行描述时，麻烦接踵而至。因为Logism对于电路是完全可视化的，连接过程清晰明了，但是使用Verilog语言进行数据通路时，因为各个部件的接口在定义时起名不是很规范，又因为只能使用各个wire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 </w:t>
      </w:r>
    </w:p>
    <w:p>
      <w:pPr>
        <w:pStyle w:val="4"/>
        <w:ind w:right="26" w:rightChars="11" w:firstLine="480"/>
      </w:pPr>
      <w:r>
        <w:rPr>
          <w:rFonts w:hint="eastAsia"/>
        </w:rPr>
        <w:t>紧接着，理想流水线CPU的设计并没有什么难度，但是使用插入气泡、数据重定向技术对于流水线CPU进行冒险处理时，因为这些方法书本上并没有，老师提供的PPT上也只有简单的一些描述，这就要求我不断地在网上搜索相关的知识内容，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pPr>
        <w:pStyle w:val="4"/>
        <w:ind w:right="26" w:rightChars="11" w:firstLine="480"/>
      </w:pPr>
      <w:r>
        <w:rPr>
          <w:rFonts w:hint="eastAsia"/>
        </w:rPr>
        <w:t>然而对于本次课程设计，我还有一些小小的建议和改进。本次课程设计按照分组的机制，但</w:t>
      </w:r>
      <w:r>
        <w:rPr>
          <w:rFonts w:hint="eastAsia"/>
          <w:highlight w:val="yellow"/>
        </w:rPr>
        <w:t>是因为所有人所需要完成的工作相同，分组也只是更</w:t>
      </w:r>
      <w:r>
        <w:rPr>
          <w:rFonts w:hint="eastAsia"/>
        </w:rPr>
        <w:t>便于</w:t>
      </w:r>
      <w:r>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
      <w:r>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
      <w:r>
        <w:rPr>
          <w:rStyle w:val="42"/>
        </w:rPr>
        <w:commentReference w:id="4"/>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最后在这里也感谢三位老师对于我在本次课程设计中无数问题的耐心解答，也感谢本组所有成员在课程设计中对于我的帮助和建议。</w:t>
      </w:r>
      <w:r>
        <w:rPr>
          <w:rFonts w:hint="eastAsia"/>
          <w:highlight w:val="yellow"/>
        </w:rPr>
        <w:t>我相信组成原理课程设计必将成为我整个大学生涯中一段无比难忘的回忆。</w:t>
      </w:r>
    </w:p>
    <w:p>
      <w:pPr>
        <w:pStyle w:val="2"/>
        <w:numPr>
          <w:ilvl w:val="0"/>
          <w:numId w:val="0"/>
        </w:numPr>
        <w:ind w:left="601"/>
      </w:pPr>
      <w:bookmarkStart w:id="455" w:name="_Toc1030068895"/>
      <w:r>
        <w:rPr>
          <w:rFonts w:hint="eastAsia"/>
        </w:rPr>
        <w:t>参考文献</w:t>
      </w:r>
      <w:bookmarkEnd w:id="450"/>
      <w:bookmarkEnd w:id="451"/>
      <w:bookmarkEnd w:id="452"/>
      <w:bookmarkEnd w:id="453"/>
      <w:bookmarkEnd w:id="454"/>
      <w:bookmarkEnd w:id="455"/>
    </w:p>
    <w:p>
      <w:pPr>
        <w:pStyle w:val="79"/>
        <w:numPr>
          <w:ilvl w:val="0"/>
          <w:numId w:val="22"/>
        </w:numPr>
        <w:tabs>
          <w:tab w:val="left" w:pos="284"/>
          <w:tab w:val="clear" w:pos="420"/>
        </w:tabs>
        <w:ind w:right="26" w:rightChars="11"/>
        <w:rPr>
          <w:rFonts w:ascii="SimSun" w:hAnsi="SimSun" w:cs="SimSun"/>
          <w:kern w:val="0"/>
          <w:szCs w:val="21"/>
        </w:rPr>
      </w:pPr>
      <w:bookmarkStart w:id="456" w:name="_Hlt127187993"/>
      <w:bookmarkEnd w:id="456"/>
      <w:bookmarkStart w:id="457" w:name="_Ref119835916"/>
      <w:bookmarkStart w:id="458" w:name="_Ref127098874"/>
      <w:r>
        <w:rPr>
          <w:rFonts w:ascii="SimSun" w:hAnsi="SimSun" w:cs="SimSun"/>
          <w:kern w:val="0"/>
          <w:szCs w:val="21"/>
        </w:rPr>
        <w:t>DAVID A.PATTERSON(</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.计算机组成与设计硬件</w:t>
      </w:r>
      <w:r>
        <w:rPr>
          <w:rFonts w:ascii="SimSun" w:hAnsi="SimSun" w:cs="SimSun"/>
          <w:kern w:val="0"/>
          <w:szCs w:val="21"/>
        </w:rPr>
        <w:t>/</w:t>
      </w:r>
      <w:r>
        <w:rPr>
          <w:rFonts w:hint="eastAsia" w:ascii="SimSun" w:hAnsi="SimSun" w:cs="SimSun"/>
          <w:kern w:val="0"/>
          <w:szCs w:val="21"/>
        </w:rPr>
        <w:t>软件接口</w:t>
      </w:r>
      <w:r>
        <w:rPr>
          <w:rFonts w:ascii="SimSun" w:hAnsi="SimSun" w:cs="SimSun"/>
          <w:kern w:val="0"/>
          <w:szCs w:val="21"/>
        </w:rPr>
        <w:t>(</w:t>
      </w:r>
      <w:r>
        <w:rPr>
          <w:rFonts w:hint="eastAsia" w:ascii="SimSun" w:hAnsi="SimSun" w:cs="SimSun"/>
          <w:kern w:val="0"/>
          <w:szCs w:val="21"/>
        </w:rPr>
        <w:t>原书第4版</w:t>
      </w:r>
      <w:r>
        <w:rPr>
          <w:rFonts w:ascii="SimSun" w:hAnsi="SimSun" w:cs="SimSun"/>
          <w:kern w:val="0"/>
          <w:szCs w:val="21"/>
        </w:rPr>
        <w:t>)</w:t>
      </w:r>
      <w:r>
        <w:rPr>
          <w:rFonts w:hint="eastAsia" w:ascii="SimSun" w:hAnsi="SimSun" w:cs="SimSun"/>
          <w:kern w:val="0"/>
          <w:szCs w:val="21"/>
        </w:rPr>
        <w:t>.北京：机械工业出版社.</w:t>
      </w:r>
      <w:r>
        <w:rPr>
          <w:rFonts w:ascii="SimSun" w:hAnsi="SimSun" w:cs="SimSun"/>
          <w:kern w:val="0"/>
          <w:szCs w:val="21"/>
        </w:rPr>
        <w:t xml:space="preserve"> </w:t>
      </w:r>
    </w:p>
    <w:p>
      <w:pPr>
        <w:pStyle w:val="79"/>
        <w:numPr>
          <w:ilvl w:val="0"/>
          <w:numId w:val="22"/>
        </w:numPr>
        <w:tabs>
          <w:tab w:val="left" w:pos="284"/>
          <w:tab w:val="clear" w:pos="420"/>
        </w:tabs>
        <w:ind w:right="26" w:rightChars="11"/>
        <w:rPr>
          <w:rFonts w:ascii="SimSun" w:hAnsi="SimSun" w:cs="SimSun"/>
          <w:kern w:val="0"/>
          <w:szCs w:val="21"/>
        </w:rPr>
      </w:pPr>
      <w:r>
        <w:rPr>
          <w:rFonts w:hint="eastAsia" w:ascii="SimSun" w:hAnsi="SimSun" w:cs="SimSun"/>
          <w:kern w:val="0"/>
          <w:szCs w:val="21"/>
        </w:rPr>
        <w:t>David</w:t>
      </w:r>
      <w:r>
        <w:rPr>
          <w:rFonts w:ascii="SimSun" w:hAnsi="SimSun" w:cs="SimSun"/>
          <w:kern w:val="0"/>
          <w:szCs w:val="21"/>
        </w:rPr>
        <w:t xml:space="preserve"> Money Harris(</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.数字设计和计算机体系结构（第二版）. 机械工业出版社</w:t>
      </w:r>
    </w:p>
    <w:p>
      <w:pPr>
        <w:pStyle w:val="79"/>
        <w:numPr>
          <w:ilvl w:val="0"/>
          <w:numId w:val="22"/>
        </w:numPr>
        <w:tabs>
          <w:tab w:val="left" w:pos="284"/>
          <w:tab w:val="clear" w:pos="420"/>
        </w:tabs>
        <w:ind w:right="26" w:rightChars="11"/>
        <w:rPr>
          <w:rFonts w:ascii="SimSun" w:hAnsi="SimSun" w:cs="SimSun"/>
          <w:kern w:val="0"/>
          <w:szCs w:val="21"/>
        </w:rPr>
      </w:pPr>
      <w:r>
        <w:rPr>
          <w:rFonts w:hint="eastAsia" w:ascii="SimSun" w:hAnsi="SimSun" w:cs="SimSun"/>
          <w:kern w:val="0"/>
          <w:szCs w:val="21"/>
        </w:rPr>
        <w:t>秦磊华，吴非，莫正坤.计算机组成原理.</w:t>
      </w:r>
      <w:r>
        <w:rPr>
          <w:rFonts w:ascii="SimSun" w:hAnsi="SimSun" w:cs="SimSun"/>
          <w:kern w:val="0"/>
          <w:szCs w:val="21"/>
        </w:rPr>
        <w:t xml:space="preserve"> </w:t>
      </w:r>
      <w:r>
        <w:rPr>
          <w:rFonts w:hint="eastAsia" w:ascii="SimSun" w:hAnsi="SimSun" w:cs="SimSun"/>
          <w:kern w:val="0"/>
          <w:szCs w:val="21"/>
        </w:rPr>
        <w:t>北京：清华大学出版社，2011年.</w:t>
      </w:r>
    </w:p>
    <w:p>
      <w:pPr>
        <w:pStyle w:val="79"/>
        <w:numPr>
          <w:ilvl w:val="0"/>
          <w:numId w:val="22"/>
        </w:numPr>
        <w:tabs>
          <w:tab w:val="left" w:pos="284"/>
          <w:tab w:val="clear" w:pos="420"/>
        </w:tabs>
        <w:ind w:right="26" w:rightChars="11"/>
        <w:rPr>
          <w:rFonts w:ascii="SimSun" w:hAnsi="SimSun" w:cs="SimSun"/>
          <w:kern w:val="0"/>
          <w:szCs w:val="21"/>
        </w:rPr>
      </w:pPr>
      <w:r>
        <w:rPr>
          <w:rFonts w:hint="eastAsia" w:ascii="SimSun" w:hAnsi="SimSun" w:cs="SimSun"/>
          <w:kern w:val="0"/>
          <w:szCs w:val="21"/>
        </w:rPr>
        <w:t>谭志虎，秦磊华，胡迪青.计算机组成原理实践教程.北京：清华大学出版社，2018.</w:t>
      </w:r>
    </w:p>
    <w:p>
      <w:pPr>
        <w:pStyle w:val="79"/>
        <w:numPr>
          <w:ilvl w:val="0"/>
          <w:numId w:val="22"/>
        </w:numPr>
        <w:tabs>
          <w:tab w:val="left" w:pos="284"/>
          <w:tab w:val="clear" w:pos="420"/>
        </w:tabs>
        <w:ind w:right="26" w:rightChars="11"/>
        <w:rPr>
          <w:rFonts w:ascii="SimSun" w:hAnsi="SimSun" w:cs="SimSun"/>
          <w:kern w:val="0"/>
          <w:szCs w:val="21"/>
        </w:rPr>
      </w:pPr>
      <w:r>
        <w:rPr>
          <w:rFonts w:hint="eastAsia" w:ascii="SimSun" w:hAnsi="SimSun" w:cs="SimSun"/>
          <w:kern w:val="0"/>
          <w:szCs w:val="21"/>
        </w:rPr>
        <w:t>袁春风编著. 计算机组成与系统结构. 北京：清华大学出版社，2011年.</w:t>
      </w:r>
    </w:p>
    <w:p>
      <w:pPr>
        <w:pStyle w:val="79"/>
        <w:numPr>
          <w:ilvl w:val="0"/>
          <w:numId w:val="22"/>
        </w:numPr>
        <w:tabs>
          <w:tab w:val="left" w:pos="284"/>
          <w:tab w:val="clear" w:pos="420"/>
        </w:tabs>
        <w:ind w:right="26" w:rightChars="11"/>
        <w:rPr>
          <w:rFonts w:ascii="SimSun" w:hAnsi="SimSun" w:cs="SimSun"/>
          <w:kern w:val="0"/>
          <w:szCs w:val="21"/>
        </w:rPr>
      </w:pPr>
      <w:r>
        <w:rPr>
          <w:rFonts w:ascii="SimSun" w:hAnsi="SimSun" w:cs="SimSun"/>
          <w:kern w:val="0"/>
          <w:szCs w:val="21"/>
        </w:rPr>
        <w:t>张晨曦，王志英</w:t>
      </w:r>
      <w:r>
        <w:rPr>
          <w:rFonts w:hint="eastAsia" w:ascii="SimSun" w:hAnsi="SimSun" w:cs="SimSun"/>
          <w:kern w:val="0"/>
          <w:szCs w:val="21"/>
        </w:rPr>
        <w:t>. 计算机系统结构. 高等教育出版社，20</w:t>
      </w:r>
      <w:r>
        <w:rPr>
          <w:rFonts w:ascii="SimSun" w:hAnsi="SimSun" w:cs="SimSun"/>
          <w:kern w:val="0"/>
          <w:szCs w:val="21"/>
        </w:rPr>
        <w:t>08</w:t>
      </w:r>
      <w:r>
        <w:rPr>
          <w:rFonts w:hint="eastAsia" w:ascii="SimSun" w:hAnsi="SimSun" w:cs="SimSun"/>
          <w:kern w:val="0"/>
          <w:szCs w:val="21"/>
        </w:rPr>
        <w:t>年.</w:t>
      </w:r>
    </w:p>
    <w:p>
      <w:pPr>
        <w:pStyle w:val="79"/>
        <w:numPr>
          <w:ilvl w:val="0"/>
          <w:numId w:val="0"/>
        </w:numPr>
        <w:tabs>
          <w:tab w:val="left" w:pos="284"/>
        </w:tabs>
        <w:rPr>
          <w:rFonts w:ascii="SimSun" w:hAnsi="SimSun" w:cs="SimSun"/>
          <w:kern w:val="0"/>
          <w:szCs w:val="21"/>
        </w:rPr>
      </w:pPr>
    </w:p>
    <w:bookmarkEnd w:id="457"/>
    <w:bookmarkEnd w:id="458"/>
    <w:p>
      <w:pPr>
        <w:ind w:firstLine="1920" w:firstLineChars="200"/>
        <w:rPr>
          <w:rFonts w:ascii="全新硬笔行书简" w:eastAsia="全新硬笔行书简" w:cs="SimSun"/>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59" w:name="_Hlt134000930"/>
      <w:bookmarkEnd w:id="459"/>
      <w:bookmarkStart w:id="460" w:name="_Hlt133996523"/>
      <w:bookmarkEnd w:id="460"/>
      <w:bookmarkStart w:id="461" w:name="_Hlt133999525"/>
      <w:bookmarkEnd w:id="461"/>
      <w:bookmarkStart w:id="462" w:name="_Hlt133997595"/>
      <w:bookmarkEnd w:id="462"/>
    </w:p>
    <w:p>
      <w:pPr>
        <w:ind w:firstLine="480" w:firstLineChars="200"/>
      </w:pPr>
    </w:p>
    <w:tbl>
      <w:tblPr>
        <w:tblStyle w:val="48"/>
        <w:tblW w:w="9171" w:type="dxa"/>
        <w:jc w:val="center"/>
        <w:tblInd w:w="0" w:type="dxa"/>
        <w:tblLayout w:type="fixed"/>
        <w:tblCellMar>
          <w:top w:w="0" w:type="dxa"/>
          <w:left w:w="108" w:type="dxa"/>
          <w:bottom w:w="0" w:type="dxa"/>
          <w:right w:w="108" w:type="dxa"/>
        </w:tblCellMar>
      </w:tblPr>
      <w:tblGrid>
        <w:gridCol w:w="9171"/>
      </w:tblGrid>
      <w:tr>
        <w:tblPrEx>
          <w:tblLayout w:type="fixed"/>
          <w:tblCellMar>
            <w:top w:w="0" w:type="dxa"/>
            <w:left w:w="108" w:type="dxa"/>
            <w:bottom w:w="0" w:type="dxa"/>
            <w:right w:w="108" w:type="dxa"/>
          </w:tblCellMar>
        </w:tblPrEx>
        <w:trPr>
          <w:jc w:val="center"/>
        </w:trPr>
        <w:tc>
          <w:tcPr>
            <w:tcW w:w="9171" w:type="dxa"/>
            <w:vAlign w:val="bottom"/>
          </w:tcPr>
          <w:p>
            <w:pPr>
              <w:spacing w:line="300" w:lineRule="auto"/>
              <w:jc w:val="left"/>
              <w:rPr>
                <w:rFonts w:ascii="SimHei" w:hAnsi="SimHei" w:eastAsia="SimHei"/>
                <w:sz w:val="28"/>
                <w:szCs w:val="28"/>
                <w:lang w:val="en-GB"/>
              </w:rPr>
            </w:pPr>
            <w:r>
              <w:rPr>
                <w:rFonts w:hint="eastAsia" w:ascii="KaiTi" w:hAnsi="KaiTi" w:eastAsia="KaiTi"/>
                <w:sz w:val="32"/>
                <w:szCs w:val="32"/>
              </w:rPr>
              <w:t>一、原创性声明</w:t>
            </w:r>
          </w:p>
        </w:tc>
      </w:tr>
      <w:tr>
        <w:tblPrEx>
          <w:tblLayout w:type="fixed"/>
          <w:tblCellMar>
            <w:top w:w="0" w:type="dxa"/>
            <w:left w:w="108" w:type="dxa"/>
            <w:bottom w:w="0" w:type="dxa"/>
            <w:right w:w="108" w:type="dxa"/>
          </w:tblCellMar>
        </w:tblPrEx>
        <w:trPr>
          <w:trHeight w:val="3079" w:hRule="exact"/>
          <w:jc w:val="center"/>
        </w:trPr>
        <w:tc>
          <w:tcPr>
            <w:tcW w:w="9171" w:type="dxa"/>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drawing>
                <wp:anchor distT="0" distB="0" distL="114300" distR="114300" simplePos="0" relativeHeight="251661312" behindDoc="0" locked="0" layoutInCell="1" allowOverlap="1">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242060" cy="483235"/>
                          </a:xfrm>
                          <a:prstGeom prst="rect">
                            <a:avLst/>
                          </a:prstGeom>
                          <a:noFill/>
                          <a:ln>
                            <a:noFill/>
                          </a:ln>
                        </pic:spPr>
                      </pic:pic>
                    </a:graphicData>
                  </a:graphic>
                </wp:anchor>
              </w:drawing>
            </w: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t+ZSPuAEAAF8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eUeJYxZntNNOkmaVvZl8bDFl6/Yhq+Oz&#10;e/Y74K+RONiOzA2ycHw5eaxrckX1R0m+RI8d+ukbCMxhhwTFqFkFmyHRAjKXeZxu85BzIhw/3n25&#10;r+sV8uLXWMXaa6EPMX2VYEl+6ahB0gWYHXcxZSKsvabkPg6etDFl3MaRqaOfV02NG8GtR/GiN6U4&#10;gtEiJ+aSGIZ+awI5srw85SkKMfI2LcDBiXND4y4GZM1n93oQp324GoNTLMwuG5fX5O29VP/+Lz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Kb9aGXWAAAADgEAAA8AAAAAAAAAAQAgAAAAOAAAAGRy&#10;cy9kb3ducmV2LnhtbFBLAQIUABQAAAAIAIdO4kCt+ZSPuAEAAF8DAAAOAAAAAAAAAAEAIAAAADsB&#10;AABkcnMvZTJvRG9jLnhtbFBLBQYAAAAABgAGAFkBAABlBQAAAAA=&#10;">
                <v:fill on="f" focussize="0,0"/>
                <v:stroke weight="3pt" color="#000000" linestyle="thinThin" joinstyle="round"/>
                <v:imagedata o:title=""/>
                <o:lock v:ext="edit" aspectratio="f"/>
              </v:line>
            </w:pict>
          </mc:Fallback>
        </mc:AlternateContent>
      </w:r>
    </w:p>
    <w:sectPr>
      <w:headerReference r:id="rId10" w:type="default"/>
      <w:footerReference r:id="rId11"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ser" w:date="2012-02-25T15:51:00Z" w:initials="U">
    <w:p w14:paraId="35CFD372">
      <w:pPr>
        <w:pStyle w:val="20"/>
      </w:pPr>
      <w:r>
        <w:rPr>
          <w:rFonts w:hint="eastAsia"/>
        </w:rPr>
        <w:t>撰写具体的实现细节，流程图，原理图，引脚连接等等，微程序实现，微指令实现，控存安排等等细节，上一章主要讲方案，这章描述最终实现细节。</w:t>
      </w:r>
    </w:p>
  </w:comment>
  <w:comment w:id="1" w:author="谭志虎" w:date="2017-02-12T22:28:00Z" w:initials="TZH">
    <w:p w14:paraId="FEF77B1A">
      <w:pPr>
        <w:pStyle w:val="20"/>
      </w:pPr>
      <w:r>
        <w:rPr>
          <w:rFonts w:hint="eastAsia"/>
        </w:rPr>
        <w:t>代码格式，请按下面的来，灰色底纹</w:t>
      </w:r>
    </w:p>
  </w:comment>
  <w:comment w:id="2" w:author="tiger" w:date="2012-02-25T16:07:00Z" w:initials="t">
    <w:p w14:paraId="5D12451A">
      <w:pPr>
        <w:pStyle w:val="20"/>
      </w:pPr>
      <w:r>
        <w:rPr>
          <w:rFonts w:hint="eastAsia"/>
        </w:rPr>
        <w:t>总结必须用这样的条目的形式给出，总结是对全文的总结，设计了什么，实现了什么，完成了什么</w:t>
      </w:r>
      <w:r>
        <w:t>…</w:t>
      </w:r>
      <w:r>
        <w:rPr>
          <w:rFonts w:hint="eastAsia"/>
        </w:rPr>
        <w:t>.</w:t>
      </w:r>
    </w:p>
  </w:comment>
  <w:comment w:id="3" w:author="User" w:date="2012-02-25T16:09:00Z" w:initials="U">
    <w:p w14:paraId="CB33B058">
      <w:pPr>
        <w:pStyle w:val="20"/>
      </w:pPr>
      <w:r>
        <w:rPr>
          <w:rFonts w:hint="eastAsia"/>
        </w:rPr>
        <w:t>主要讲课设体会，收获，以及对课设的建议</w:t>
      </w:r>
    </w:p>
    <w:p w14:paraId="E7D7E106">
      <w:pPr>
        <w:pStyle w:val="20"/>
        <w:rPr>
          <w:rFonts w:hint="eastAsia"/>
        </w:rPr>
      </w:pPr>
      <w:r>
        <w:rPr>
          <w:rFonts w:hint="eastAsia"/>
        </w:rPr>
        <w:t>尤其是对课程的建议是老师重点关注的内容。</w:t>
      </w:r>
    </w:p>
  </w:comment>
  <w:comment w:id="4" w:author="谭志虎" w:date="2017-02-12T22:56:00Z" w:initials="TZH">
    <w:p w14:paraId="B1EB198F">
      <w:pPr>
        <w:pStyle w:val="20"/>
      </w:pPr>
      <w:r>
        <w:rPr>
          <w:rFonts w:hint="eastAsia"/>
        </w:rPr>
        <w:t>多提合理化建议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CFD372" w15:done="0"/>
  <w15:commentEx w15:paraId="FEF77B1A" w15:done="0"/>
  <w15:commentEx w15:paraId="5D12451A" w15:done="0"/>
  <w15:commentEx w15:paraId="E7D7E106" w15:done="0"/>
  <w15:commentEx w15:paraId="B1EB19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仿宋_GB2312">
    <w:altName w:val="FangSong"/>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DengXian">
    <w:panose1 w:val="02010600030101010101"/>
    <w:charset w:val="86"/>
    <w:family w:val="auto"/>
    <w:pitch w:val="default"/>
    <w:sig w:usb0="A00002BF" w:usb1="38CF7CFA" w:usb2="00000016" w:usb3="00000000" w:csb0="0004000F" w:csb1="00000000"/>
  </w:font>
  <w:font w:name="楷体_GB2312">
    <w:altName w:val="KaiTi"/>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FangSong">
    <w:panose1 w:val="02010609060101010101"/>
    <w:charset w:val="86"/>
    <w:family w:val="auto"/>
    <w:pitch w:val="default"/>
    <w:sig w:usb0="800002BF" w:usb1="38CF7CFA" w:usb2="00000016" w:usb3="00000000" w:csb0="00040001" w:csb1="00000000"/>
  </w:font>
  <w:font w:name="华文中宋">
    <w:altName w:val="WenQuanYi Micro Hei"/>
    <w:panose1 w:val="02010600040101010101"/>
    <w:charset w:val="86"/>
    <w:family w:val="auto"/>
    <w:pitch w:val="default"/>
    <w:sig w:usb0="00000000" w:usb1="00000000" w:usb2="00000010" w:usb3="00000000" w:csb0="0004009F" w:csb1="00000000"/>
  </w:font>
  <w:font w:name="KaiTi">
    <w:panose1 w:val="02010609060101010101"/>
    <w:charset w:val="86"/>
    <w:family w:val="modern"/>
    <w:pitch w:val="default"/>
    <w:sig w:usb0="800002BF" w:usb1="38CF7CFA" w:usb2="00000016" w:usb3="00000000" w:csb0="00040001" w:csb1="00000000"/>
  </w:font>
  <w:font w:name="全新硬笔行书简">
    <w:altName w:val="DengXian"/>
    <w:panose1 w:val="00000000000000000000"/>
    <w:charset w:val="86"/>
    <w:family w:val="auto"/>
    <w:pitch w:val="default"/>
    <w:sig w:usb0="00000000" w:usb1="00000000" w:usb2="00000010" w:usb3="00000000" w:csb0="00040000" w:csb1="00000000"/>
  </w:font>
  <w:font w:name="华文楷体">
    <w:altName w:val="KaiTi"/>
    <w:panose1 w:val="02010600040101010101"/>
    <w:charset w:val="86"/>
    <w:family w:val="auto"/>
    <w:pitch w:val="default"/>
    <w:sig w:usb0="00000000" w:usb1="00000000" w:usb2="00000010" w:usb3="00000000" w:csb0="0004009F" w:csb1="00000000"/>
  </w:font>
  <w:font w:name="WenQuanYi Micro Hei">
    <w:panose1 w:val="020B0606030804020204"/>
    <w:charset w:val="86"/>
    <w:family w:val="auto"/>
    <w:pitch w:val="default"/>
    <w:sig w:usb0="E10002EF" w:usb1="6BDFFCFB" w:usb2="00800036" w:usb3="00000000" w:csb0="603E019F" w:csb1="DFD70000"/>
  </w:font>
  <w:font w:name="WenQuanYi Zen Hei">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XxfpDWAAAACQEAAA8AAAAAAAAAAQAgAAAAOAAAAGRycy9kb3ducmV2&#10;LnhtbFBLAQIUABQAAAAIAIdO4kDMOTHgrwEAAFIDAAAOAAAAAAAAAAEAIAAAADsBAABkcnMvZTJv&#10;RG9jLnhtbFBLBQYAAAAABgAGAFkBAABc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rMYB6dYAAAAIAQAADwAAAAAAAAABACAAAAA4AAAAZHJzL2Rvd25yZXYu&#10;eG1sUEsBAhQAFAAAAAgAh07iQIstakquAQAAUgMAAA4AAAAAAAAAAQAgAAAAOwEAAGRycy9lMm9E&#10;b2MueG1sUEsFBgAAAAAGAAYAWQEAAFs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ZAGKd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VxGpQXjka0NV6zZpmtmUNsKWPjd5jFyaN/&#10;CVuQPyLzsJmEH3Wh+HoKVNfkiuq3knyJgRr08xdQlCP2CYpPxwFdhiQH2LGM43Qbhz4mJunj/aeH&#10;ul7ecyavsUq018KAMX3W4Fh+6bgl0gVYHLYxZSKivabkPh6ejbVl2tazueMfl01NCyFdIO2qt6U4&#10;gjUqJ+aSiGO/scgOIu9OeYpCirxNQ9h7dW5o/cWArPnsXg/qtMOrMTTEwuyycHlL3t5L9a/fYv0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JkAYp23AQAAXgMAAA4AAAAAAAAAAQAgAAAAOwEA&#10;AGRycy9lMm9Eb2MueG1sUEsFBgAAAAAGAAYAWQEAAGQ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DO/LtA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Xxj5x54WhEW+M1a5bZmjnEljI2fodZnDz6&#10;l7AF+SMyD5tJ+FEXiq+nQHVNrqh+K8mXGKhBP38BRTlin6D4dBzQZUhygB3LOE63cehjYpI+3n96&#10;qOvlPWfyGqtEey0MGNNnDY7ll45bIl2AxWEbUyYi2mtK7uPh2Vhbpm09m0nusqlpIaQLpF31thRH&#10;sEblxFwScew3FtlB5N0pT1FIkbdpCHuvzg2tvxiQNZ/d60Gddng1hoZYmF0WLm/J23up/vVbr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M78u0C3AQAAXgMAAA4AAAAAAAAAAQAgAAAAOwEA&#10;AGRycy9lMm9Eb2MueG1sUEsFBgAAAAAGAAYAWQEAAGQ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A+czrItwEAAF4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SYljFke0006SZpWtmXxsMWPr9iGL47N7&#10;9jvgr5E42I7MDbJQfDl5rGtyRfVHSb5Ejw366RsIzGGHBMWnWQWbIdEBMpdxnG7jkHMiHD/efbmv&#10;69UdJfwaq1h7LfQhpq8SLMkvHTVIugCz4y6mTIS115Tcx8GTNqZM2zgydfTzqqlxIbj1qF30phRH&#10;MFrkxFwSw9BvTSBHlnenPEUhRt6mBTg4cW5o3MWArPnsXg/itA9XY3CIhdll4fKWvL2X6t+/xe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D5zOsi3AQAAXgMAAA4AAAAAAAAAAQAgAAAAOwEA&#10;AGRycy9lMm9Eb2MueG1sUEsFBgAAAAAGAAYAWQEAAGQ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4"/>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BGwypXZAAAACAEAAA8AAAAAAAAAAQAgAAAAOAAAAGRycy9kb3du&#10;cmV2LnhtbFBLAQIUABQAAAAIAIdO4kAMyWrjzAIAAL4GAAAOAAAAAAAAAAEAIAAAAD4BAABkcnMv&#10;ZTJvRG9jLnhtbFBLBQYAAAAABgAGAFkBAAB8BgAAAAA=&#10;">
              <o:lock v:ext="edit" aspectratio="f"/>
              <v:line id="Line 2" o:spid="_x0000_s1026" o:spt="20" style="position:absolute;left:1473;top:1613;height:0;width:9003;" filled="f" stroked="t" coordsize="21600,21600" o:gfxdata="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9gmhk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G8EohO6AAAA2wAAAA8AAABkcnMvZG93bnJldi54bWxFT02LwjAQvQv+hzDC&#10;XkRTZRGpRg+CbJEF2VY9D83YFptJbbKt/nuzsOBtHu9z1tuHqUVHrassK5hNIxDEudUVFwpO2X6y&#10;BOE8ssbaMil4koPtZjhYY6xtzz/Upb4QIYRdjApK75tYSpeXZNBNbUMcuKttDfoA20LqFvsQbmo5&#10;j6KFNFhxaCixoV1J+S39NQr6/Nhdsu8veRxfEsv35L5LzwelPkazaAXC08O/xf/uRIf5n/D3Szh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wSiE7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LXEb7dkAAAAIAQAADwAAAAAAAAABACAAAAA4AAAAZHJzL2Rvd25y&#10;ZXYueG1sUEsBAhQAFAAAAAgAh07iQHJzTVDLAgAAvAYAAA4AAAAAAAAAAQAgAAAAPgEAAGRycy9l&#10;Mm9Eb2MueG1sUEsFBgAAAAAGAAYAWQEAAHsGAAAAAA==&#10;">
              <o:lock v:ext="edit" aspectratio="f"/>
              <v:line id="Line 9" o:spid="_x0000_s1026" o:spt="20" style="position:absolute;left:1439;top:1613;height:0;width:8992;"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UA83boAAADaAAAADwAAAAAAAAABACAAAAA4AAAAZHJzL2Rvd25yZXYueG1s&#10;UEsBAhQAFAAAAAgAh07iQDMvBZ47AAAAOQAAABAAAAAAAAAAAQAgAAAAHwEAAGRycy9zaGFwZXht&#10;bC54bWx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J0Uor0AAADa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KaiTi" w:hAnsi="KaiTi" w:eastAsia="KaiTi"/>
                            </w:rPr>
                          </w:pPr>
                          <w:r>
                            <w:rPr>
                              <w:rFonts w:hint="eastAsia" w:ascii="KaiTi" w:hAnsi="KaiTi" w:eastAsia="KaiTi"/>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l2Mq92gAAAAkBAAAPAAAAAAAAAAEAIAAAADgAAABkcnMvZG93&#10;bnJldi54bWxQSwECFAAUAAAACACHTuJA7UHllegBAAC/AwAADgAAAAAAAAABACAAAAA/AQAAZHJz&#10;L2Uyb0RvYy54bWxQSwUGAAAAAAYABgBZAQAAmQUAAAAA&#10;">
              <v:fill on="f" focussize="0,0"/>
              <v:stroke on="f"/>
              <v:imagedata o:title=""/>
              <o:lock v:ext="edit" aspectratio="f"/>
              <v:textbox>
                <w:txbxContent>
                  <w:p>
                    <w:pPr>
                      <w:jc w:val="left"/>
                      <w:rPr>
                        <w:rFonts w:ascii="KaiTi" w:hAnsi="KaiTi" w:eastAsia="KaiTi"/>
                      </w:rPr>
                    </w:pPr>
                    <w:r>
                      <w:rPr>
                        <w:rFonts w:hint="eastAsia" w:ascii="KaiTi" w:hAnsi="KaiTi" w:eastAsia="KaiTi"/>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AvPRIzWAAAACAEAAA8AAAAAAAAAAQAgAAAAOAAAAGRy&#10;cy9kb3ducmV2LnhtbFBLAQIUABQAAAAIAIdO4kAJsgptuAEAAF4DAAAOAAAAAAAAAAEAIAAAADsB&#10;AABkcnMvZTJvRG9jLnhtbFBLBQYAAAAABgAGAFkBAABlBQ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D79792"/>
    <w:multiLevelType w:val="singleLevel"/>
    <w:tmpl w:val="8AD79792"/>
    <w:lvl w:ilvl="0" w:tentative="0">
      <w:start w:val="1"/>
      <w:numFmt w:val="decimal"/>
      <w:lvlText w:val="%1)"/>
      <w:lvlJc w:val="left"/>
      <w:pPr>
        <w:tabs>
          <w:tab w:val="left" w:pos="425"/>
        </w:tabs>
        <w:ind w:left="425" w:leftChars="0" w:hanging="425" w:firstLineChars="0"/>
      </w:pPr>
      <w:rPr>
        <w:rFonts w:hint="default"/>
      </w:rPr>
    </w:lvl>
  </w:abstractNum>
  <w:abstractNum w:abstractNumId="1">
    <w:nsid w:val="9E0B1E4D"/>
    <w:multiLevelType w:val="singleLevel"/>
    <w:tmpl w:val="9E0B1E4D"/>
    <w:lvl w:ilvl="0" w:tentative="0">
      <w:start w:val="1"/>
      <w:numFmt w:val="decimal"/>
      <w:lvlText w:val="%1)"/>
      <w:lvlJc w:val="left"/>
      <w:pPr>
        <w:tabs>
          <w:tab w:val="left" w:pos="425"/>
        </w:tabs>
        <w:ind w:left="425" w:leftChars="0" w:hanging="425" w:firstLineChars="0"/>
      </w:pPr>
      <w:rPr>
        <w:rFonts w:hint="default"/>
      </w:rPr>
    </w:lvl>
  </w:abstractNum>
  <w:abstractNum w:abstractNumId="2">
    <w:nsid w:val="DE7848B0"/>
    <w:multiLevelType w:val="multilevel"/>
    <w:tmpl w:val="DE7848B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DFFF7E1D"/>
    <w:multiLevelType w:val="singleLevel"/>
    <w:tmpl w:val="DFFF7E1D"/>
    <w:lvl w:ilvl="0" w:tentative="0">
      <w:start w:val="1"/>
      <w:numFmt w:val="decimal"/>
      <w:lvlText w:val="%1)"/>
      <w:lvlJc w:val="left"/>
      <w:pPr>
        <w:tabs>
          <w:tab w:val="left" w:pos="425"/>
        </w:tabs>
        <w:ind w:left="425" w:leftChars="0" w:hanging="425" w:firstLineChars="0"/>
      </w:pPr>
      <w:rPr>
        <w:rFonts w:hint="default"/>
      </w:rPr>
    </w:lvl>
  </w:abstractNum>
  <w:abstractNum w:abstractNumId="4">
    <w:nsid w:val="EBEB47E5"/>
    <w:multiLevelType w:val="singleLevel"/>
    <w:tmpl w:val="EBEB47E5"/>
    <w:lvl w:ilvl="0" w:tentative="0">
      <w:start w:val="1"/>
      <w:numFmt w:val="decimal"/>
      <w:lvlText w:val="%1)"/>
      <w:lvlJc w:val="left"/>
      <w:pPr>
        <w:tabs>
          <w:tab w:val="left" w:pos="425"/>
        </w:tabs>
        <w:ind w:left="425" w:leftChars="0" w:hanging="425" w:firstLineChars="0"/>
      </w:pPr>
      <w:rPr>
        <w:rFonts w:hint="default"/>
      </w:rPr>
    </w:lvl>
  </w:abstractNum>
  <w:abstractNum w:abstractNumId="5">
    <w:nsid w:val="FF573E91"/>
    <w:multiLevelType w:val="singleLevel"/>
    <w:tmpl w:val="FF573E91"/>
    <w:lvl w:ilvl="0" w:tentative="0">
      <w:start w:val="1"/>
      <w:numFmt w:val="decimal"/>
      <w:lvlText w:val="%1)"/>
      <w:lvlJc w:val="left"/>
      <w:pPr>
        <w:tabs>
          <w:tab w:val="left" w:pos="425"/>
        </w:tabs>
        <w:ind w:left="425" w:leftChars="0" w:hanging="425" w:firstLineChars="0"/>
      </w:pPr>
      <w:rPr>
        <w:rFonts w:hint="default"/>
      </w:rPr>
    </w:lvl>
  </w:abstractNum>
  <w:abstractNum w:abstractNumId="6">
    <w:nsid w:val="00000001"/>
    <w:multiLevelType w:val="singleLevel"/>
    <w:tmpl w:val="00000001"/>
    <w:lvl w:ilvl="0" w:tentative="0">
      <w:start w:val="1"/>
      <w:numFmt w:val="bullet"/>
      <w:pStyle w:val="27"/>
      <w:lvlText w:val=""/>
      <w:lvlJc w:val="left"/>
      <w:pPr>
        <w:tabs>
          <w:tab w:val="left" w:pos="3738"/>
        </w:tabs>
        <w:ind w:left="3738" w:hanging="420"/>
      </w:pPr>
      <w:rPr>
        <w:rFonts w:hint="default" w:ascii="Wingdings" w:hAnsi="Wingdings"/>
      </w:rPr>
    </w:lvl>
  </w:abstractNum>
  <w:abstractNum w:abstractNumId="7">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10"/>
    <w:multiLevelType w:val="singleLevel"/>
    <w:tmpl w:val="00000010"/>
    <w:lvl w:ilvl="0" w:tentative="0">
      <w:start w:val="1"/>
      <w:numFmt w:val="decimal"/>
      <w:pStyle w:val="18"/>
      <w:lvlText w:val="[%1]"/>
      <w:lvlJc w:val="left"/>
      <w:pPr>
        <w:tabs>
          <w:tab w:val="left" w:pos="567"/>
        </w:tabs>
        <w:ind w:left="567" w:hanging="567"/>
      </w:pPr>
      <w:rPr>
        <w:rFonts w:hint="default" w:ascii="Times New Roman" w:hAnsi="Times New Roman"/>
        <w:sz w:val="24"/>
        <w:szCs w:val="24"/>
      </w:rPr>
    </w:lvl>
  </w:abstractNum>
  <w:abstractNum w:abstractNumId="11">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3">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043510F4"/>
    <w:multiLevelType w:val="multilevel"/>
    <w:tmpl w:val="043510F4"/>
    <w:lvl w:ilvl="0" w:tentative="0">
      <w:start w:val="1"/>
      <w:numFmt w:val="decimalEnclosedCircle"/>
      <w:lvlText w:val="%1"/>
      <w:lvlJc w:val="left"/>
      <w:pPr>
        <w:ind w:left="360" w:hanging="360"/>
      </w:pPr>
      <w:rPr>
        <w:rFonts w:hint="default" w:ascii="SimSun" w:hAnsi="SimSu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SimSun" w:hAnsi="SimSun" w:eastAsia="SimSun"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BE97C11"/>
    <w:multiLevelType w:val="multilevel"/>
    <w:tmpl w:val="1BE97C11"/>
    <w:lvl w:ilvl="0" w:tentative="0">
      <w:start w:val="1"/>
      <w:numFmt w:val="decimalEnclosedCircle"/>
      <w:lvlText w:val="%1"/>
      <w:lvlJc w:val="left"/>
      <w:pPr>
        <w:ind w:left="360" w:hanging="360"/>
      </w:pPr>
      <w:rPr>
        <w:rFonts w:hint="default" w:ascii="SimSun" w:hAnsi="SimSu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6963212"/>
    <w:multiLevelType w:val="multilevel"/>
    <w:tmpl w:val="46963212"/>
    <w:lvl w:ilvl="0" w:tentative="0">
      <w:start w:val="1"/>
      <w:numFmt w:val="decimalEnclosedCircle"/>
      <w:lvlText w:val="%1"/>
      <w:lvlJc w:val="left"/>
      <w:pPr>
        <w:ind w:left="360" w:hanging="360"/>
      </w:pPr>
      <w:rPr>
        <w:rFonts w:hint="default" w:ascii="SimSun" w:hAnsi="SimSu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73B3282"/>
    <w:multiLevelType w:val="singleLevel"/>
    <w:tmpl w:val="573B3282"/>
    <w:lvl w:ilvl="0" w:tentative="0">
      <w:start w:val="1"/>
      <w:numFmt w:val="decimal"/>
      <w:lvlText w:val="%1)"/>
      <w:lvlJc w:val="left"/>
      <w:pPr>
        <w:tabs>
          <w:tab w:val="left" w:pos="425"/>
        </w:tabs>
        <w:ind w:left="425" w:leftChars="0" w:hanging="425" w:firstLineChars="0"/>
      </w:pPr>
      <w:rPr>
        <w:rFonts w:hint="default"/>
      </w:rPr>
    </w:lvl>
  </w:abstractNum>
  <w:abstractNum w:abstractNumId="19">
    <w:nsid w:val="6FEEB6D7"/>
    <w:multiLevelType w:val="multilevel"/>
    <w:tmpl w:val="6FEEB6D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2"/>
  </w:num>
  <w:num w:numId="2">
    <w:abstractNumId w:val="10"/>
  </w:num>
  <w:num w:numId="3">
    <w:abstractNumId w:val="6"/>
  </w:num>
  <w:num w:numId="4">
    <w:abstractNumId w:val="7"/>
  </w:num>
  <w:num w:numId="5">
    <w:abstractNumId w:val="11"/>
  </w:num>
  <w:num w:numId="6">
    <w:abstractNumId w:val="9"/>
  </w:num>
  <w:num w:numId="7">
    <w:abstractNumId w:val="12"/>
    <w:lvlOverride w:ilvl="0">
      <w:startOverride w:val="1"/>
    </w:lvlOverride>
  </w:num>
  <w:num w:numId="8">
    <w:abstractNumId w:val="13"/>
  </w:num>
  <w:num w:numId="9">
    <w:abstractNumId w:val="0"/>
  </w:num>
  <w:num w:numId="10">
    <w:abstractNumId w:val="3"/>
  </w:num>
  <w:num w:numId="11">
    <w:abstractNumId w:val="19"/>
  </w:num>
  <w:num w:numId="12">
    <w:abstractNumId w:val="18"/>
  </w:num>
  <w:num w:numId="13">
    <w:abstractNumId w:val="4"/>
  </w:num>
  <w:num w:numId="14">
    <w:abstractNumId w:val="2"/>
  </w:num>
  <w:num w:numId="15">
    <w:abstractNumId w:val="15"/>
  </w:num>
  <w:num w:numId="16">
    <w:abstractNumId w:val="16"/>
  </w:num>
  <w:num w:numId="17">
    <w:abstractNumId w:val="17"/>
  </w:num>
  <w:num w:numId="18">
    <w:abstractNumId w:val="14"/>
  </w:num>
  <w:num w:numId="19">
    <w:abstractNumId w:val="5"/>
  </w:num>
  <w:num w:numId="20">
    <w:abstractNumId w:val="1"/>
  </w:num>
  <w:num w:numId="21">
    <w:abstractNumId w:val="8"/>
  </w:num>
  <w:num w:numId="22">
    <w:abstractNumId w:val="7"/>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er">
    <w15:presenceInfo w15:providerId="None" w15:userId="User"/>
  </w15:person>
  <w15:person w15:author="谭志虎">
    <w15:presenceInfo w15:providerId="None" w15:userId="谭志虎"/>
  </w15:person>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1F5F0448"/>
    <w:rsid w:val="3BFFDAF2"/>
    <w:rsid w:val="4EBFC128"/>
    <w:rsid w:val="6FDBEC8B"/>
    <w:rsid w:val="7BFC46A9"/>
    <w:rsid w:val="7E953F6C"/>
    <w:rsid w:val="7F9FF98B"/>
    <w:rsid w:val="B6FDDC2D"/>
    <w:rsid w:val="BFE9CFC3"/>
    <w:rsid w:val="C77F9D90"/>
    <w:rsid w:val="DDFBE41E"/>
    <w:rsid w:val="F0EE5539"/>
    <w:rsid w:val="FF2F3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uiPriority="99" w:name="line number"/>
    <w:lsdException w:unhideWhenUsed="0" w:uiPriority="0" w:semiHidden="0"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SimHei"/>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SimHei"/>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SimHei"/>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SimHei"/>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SimHei"/>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SimHei"/>
      <w:szCs w:val="21"/>
    </w:rPr>
  </w:style>
  <w:style w:type="character" w:default="1" w:styleId="41">
    <w:name w:val="Default Paragraph Font"/>
    <w:semiHidden/>
    <w:unhideWhenUsed/>
    <w:qFormat/>
    <w:uiPriority w:val="1"/>
  </w:style>
  <w:style w:type="table" w:default="1" w:styleId="48">
    <w:name w:val="Normal Table"/>
    <w:semiHidden/>
    <w:unhideWhenUsed/>
    <w:uiPriority w:val="99"/>
    <w:tblPr>
      <w:tblLayout w:type="fixed"/>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Balloon Text"/>
    <w:basedOn w:val="1"/>
    <w:link w:val="57"/>
    <w:uiPriority w:val="0"/>
    <w:rPr>
      <w:sz w:val="18"/>
      <w:szCs w:val="18"/>
    </w:rPr>
  </w:style>
  <w:style w:type="paragraph" w:styleId="13">
    <w:name w:val="Body Text"/>
    <w:basedOn w:val="1"/>
    <w:uiPriority w:val="0"/>
    <w:rPr>
      <w:b/>
      <w:bCs/>
      <w:i/>
      <w:iCs/>
      <w:sz w:val="28"/>
    </w:rPr>
  </w:style>
  <w:style w:type="paragraph" w:styleId="14">
    <w:name w:val="Body Text 2"/>
    <w:basedOn w:val="1"/>
    <w:uiPriority w:val="0"/>
    <w:rPr>
      <w:i/>
      <w:iCs/>
      <w:sz w:val="30"/>
    </w:rPr>
  </w:style>
  <w:style w:type="paragraph" w:styleId="15">
    <w:name w:val="Body Text 3"/>
    <w:basedOn w:val="1"/>
    <w:uiPriority w:val="0"/>
    <w:rPr>
      <w:i/>
      <w:iCs/>
      <w:sz w:val="28"/>
    </w:rPr>
  </w:style>
  <w:style w:type="paragraph" w:styleId="16">
    <w:name w:val="Body Text Indent"/>
    <w:basedOn w:val="1"/>
    <w:link w:val="66"/>
    <w:uiPriority w:val="0"/>
    <w:pPr>
      <w:spacing w:after="120"/>
      <w:ind w:left="420" w:leftChars="200"/>
    </w:pPr>
    <w:rPr>
      <w:sz w:val="21"/>
    </w:rPr>
  </w:style>
  <w:style w:type="paragraph" w:styleId="17">
    <w:name w:val="Body Text Indent 2"/>
    <w:basedOn w:val="1"/>
    <w:link w:val="63"/>
    <w:uiPriority w:val="0"/>
    <w:pPr>
      <w:spacing w:after="120" w:line="480" w:lineRule="auto"/>
      <w:ind w:left="420" w:leftChars="200"/>
    </w:pPr>
    <w:rPr>
      <w:sz w:val="21"/>
    </w:rPr>
  </w:style>
  <w:style w:type="paragraph" w:styleId="18">
    <w:name w:val="Body Text Indent 3"/>
    <w:basedOn w:val="1"/>
    <w:link w:val="53"/>
    <w:uiPriority w:val="0"/>
    <w:pPr>
      <w:numPr>
        <w:ilvl w:val="0"/>
        <w:numId w:val="2"/>
      </w:numPr>
    </w:pPr>
  </w:style>
  <w:style w:type="paragraph" w:styleId="19">
    <w:name w:val="caption"/>
    <w:basedOn w:val="1"/>
    <w:next w:val="1"/>
    <w:link w:val="74"/>
    <w:qFormat/>
    <w:uiPriority w:val="35"/>
    <w:pPr>
      <w:adjustRightInd w:val="0"/>
      <w:snapToGrid w:val="0"/>
      <w:spacing w:before="62" w:beforeLines="20" w:after="62" w:afterLines="20"/>
      <w:jc w:val="center"/>
    </w:pPr>
    <w:rPr>
      <w:rFonts w:ascii="SimHei" w:hAnsi="SimHei" w:eastAsia="SimHei" w:cs="Arial"/>
      <w:sz w:val="21"/>
    </w:rPr>
  </w:style>
  <w:style w:type="paragraph" w:styleId="20">
    <w:name w:val="annotation text"/>
    <w:basedOn w:val="1"/>
    <w:link w:val="65"/>
    <w:uiPriority w:val="0"/>
    <w:pPr>
      <w:jc w:val="left"/>
    </w:pPr>
  </w:style>
  <w:style w:type="paragraph" w:styleId="21">
    <w:name w:val="annotation subject"/>
    <w:basedOn w:val="20"/>
    <w:next w:val="20"/>
    <w:link w:val="73"/>
    <w:uiPriority w:val="0"/>
    <w:rPr>
      <w:b/>
      <w:bCs/>
    </w:rPr>
  </w:style>
  <w:style w:type="paragraph" w:styleId="22">
    <w:name w:val="Document Map"/>
    <w:basedOn w:val="1"/>
    <w:uiPriority w:val="0"/>
    <w:pPr>
      <w:shd w:val="clear" w:color="auto" w:fill="000080"/>
    </w:pPr>
  </w:style>
  <w:style w:type="paragraph" w:styleId="23">
    <w:name w:val="endnote text"/>
    <w:basedOn w:val="1"/>
    <w:uiPriority w:val="0"/>
    <w:pPr>
      <w:snapToGrid w:val="0"/>
      <w:jc w:val="left"/>
    </w:pPr>
  </w:style>
  <w:style w:type="paragraph" w:styleId="24">
    <w:name w:val="footer"/>
    <w:basedOn w:val="1"/>
    <w:link w:val="92"/>
    <w:uiPriority w:val="0"/>
    <w:pPr>
      <w:tabs>
        <w:tab w:val="center" w:pos="4153"/>
        <w:tab w:val="right" w:pos="8306"/>
      </w:tabs>
      <w:snapToGrid w:val="0"/>
      <w:jc w:val="left"/>
    </w:pPr>
    <w:rPr>
      <w:sz w:val="18"/>
      <w:szCs w:val="18"/>
    </w:rPr>
  </w:style>
  <w:style w:type="paragraph" w:styleId="25">
    <w:name w:val="footnote text"/>
    <w:basedOn w:val="1"/>
    <w:uiPriority w:val="0"/>
    <w:pPr>
      <w:snapToGrid w:val="0"/>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List Bullet"/>
    <w:basedOn w:val="4"/>
    <w:uiPriority w:val="0"/>
    <w:pPr>
      <w:numPr>
        <w:ilvl w:val="0"/>
        <w:numId w:val="3"/>
      </w:numPr>
      <w:tabs>
        <w:tab w:val="left" w:pos="902"/>
      </w:tabs>
      <w:ind w:firstLine="0" w:firstLineChars="0"/>
    </w:pPr>
  </w:style>
  <w:style w:type="paragraph" w:styleId="28">
    <w:name w:val="Normal (Web)"/>
    <w:basedOn w:val="1"/>
    <w:semiHidden/>
    <w:unhideWhenUsed/>
    <w:uiPriority w:val="99"/>
    <w:pPr>
      <w:widowControl/>
      <w:spacing w:before="100" w:beforeAutospacing="1" w:after="100" w:afterAutospacing="1"/>
      <w:jc w:val="left"/>
    </w:pPr>
    <w:rPr>
      <w:rFonts w:ascii="SimSun" w:hAnsi="SimSun" w:cs="SimSun"/>
      <w:kern w:val="0"/>
    </w:rPr>
  </w:style>
  <w:style w:type="paragraph" w:styleId="29">
    <w:name w:val="Plain Text"/>
    <w:basedOn w:val="1"/>
    <w:link w:val="69"/>
    <w:uiPriority w:val="0"/>
    <w:pPr>
      <w:widowControl/>
      <w:jc w:val="left"/>
    </w:pPr>
    <w:rPr>
      <w:rFonts w:ascii="SimSun" w:hAnsi="Courier New"/>
      <w:sz w:val="21"/>
    </w:rPr>
  </w:style>
  <w:style w:type="paragraph" w:styleId="30">
    <w:name w:val="Subtitle"/>
    <w:basedOn w:val="1"/>
    <w:next w:val="1"/>
    <w:link w:val="95"/>
    <w:qFormat/>
    <w:uiPriority w:val="11"/>
    <w:pPr>
      <w:spacing w:before="240" w:after="60" w:line="312" w:lineRule="auto"/>
      <w:jc w:val="left"/>
      <w:outlineLvl w:val="1"/>
    </w:pPr>
    <w:rPr>
      <w:rFonts w:ascii="Cambria" w:hAnsi="Cambria" w:eastAsia="SimHei"/>
      <w:bCs/>
      <w:kern w:val="28"/>
      <w:sz w:val="28"/>
      <w:szCs w:val="32"/>
    </w:rPr>
  </w:style>
  <w:style w:type="paragraph" w:styleId="31">
    <w:name w:val="table of figures"/>
    <w:basedOn w:val="1"/>
    <w:next w:val="1"/>
    <w:qFormat/>
    <w:uiPriority w:val="0"/>
    <w:pPr>
      <w:ind w:left="840" w:leftChars="200" w:hanging="420" w:hangingChars="200"/>
    </w:pPr>
  </w:style>
  <w:style w:type="paragraph" w:styleId="32">
    <w:name w:val="toc 1"/>
    <w:basedOn w:val="1"/>
    <w:next w:val="1"/>
    <w:uiPriority w:val="39"/>
    <w:pPr>
      <w:spacing w:before="120" w:after="120"/>
      <w:jc w:val="left"/>
    </w:pPr>
    <w:rPr>
      <w:rFonts w:ascii="Calibri" w:hAnsi="Calibri" w:cs="Calibri"/>
      <w:b/>
      <w:bCs/>
      <w:caps/>
      <w:sz w:val="28"/>
      <w:szCs w:val="20"/>
    </w:rPr>
  </w:style>
  <w:style w:type="paragraph" w:styleId="33">
    <w:name w:val="toc 2"/>
    <w:basedOn w:val="1"/>
    <w:next w:val="1"/>
    <w:uiPriority w:val="39"/>
    <w:pPr>
      <w:ind w:left="240"/>
      <w:jc w:val="left"/>
    </w:pPr>
    <w:rPr>
      <w:rFonts w:ascii="Calibri" w:hAnsi="Calibri" w:cs="Calibri"/>
      <w:smallCaps/>
      <w:sz w:val="28"/>
      <w:szCs w:val="20"/>
    </w:rPr>
  </w:style>
  <w:style w:type="paragraph" w:styleId="34">
    <w:name w:val="toc 3"/>
    <w:basedOn w:val="1"/>
    <w:next w:val="1"/>
    <w:uiPriority w:val="39"/>
    <w:pPr>
      <w:ind w:left="480"/>
      <w:jc w:val="left"/>
    </w:pPr>
    <w:rPr>
      <w:rFonts w:ascii="Calibri" w:hAnsi="Calibri" w:cs="Calibri"/>
      <w:i/>
      <w:iCs/>
      <w:sz w:val="20"/>
      <w:szCs w:val="20"/>
    </w:rPr>
  </w:style>
  <w:style w:type="paragraph" w:styleId="35">
    <w:name w:val="toc 4"/>
    <w:basedOn w:val="1"/>
    <w:next w:val="1"/>
    <w:uiPriority w:val="0"/>
    <w:pPr>
      <w:ind w:left="720"/>
      <w:jc w:val="left"/>
    </w:pPr>
    <w:rPr>
      <w:rFonts w:ascii="Calibri" w:hAnsi="Calibri" w:cs="Calibri"/>
      <w:sz w:val="18"/>
      <w:szCs w:val="18"/>
    </w:rPr>
  </w:style>
  <w:style w:type="paragraph" w:styleId="36">
    <w:name w:val="toc 5"/>
    <w:basedOn w:val="1"/>
    <w:next w:val="1"/>
    <w:uiPriority w:val="0"/>
    <w:pPr>
      <w:ind w:left="960"/>
      <w:jc w:val="left"/>
    </w:pPr>
    <w:rPr>
      <w:rFonts w:ascii="Calibri" w:hAnsi="Calibri" w:cs="Calibri"/>
      <w:sz w:val="18"/>
      <w:szCs w:val="18"/>
    </w:rPr>
  </w:style>
  <w:style w:type="paragraph" w:styleId="37">
    <w:name w:val="toc 6"/>
    <w:basedOn w:val="1"/>
    <w:next w:val="1"/>
    <w:qFormat/>
    <w:uiPriority w:val="0"/>
    <w:pPr>
      <w:ind w:left="1200"/>
      <w:jc w:val="left"/>
    </w:pPr>
    <w:rPr>
      <w:rFonts w:ascii="Calibri" w:hAnsi="Calibri" w:cs="Calibri"/>
      <w:sz w:val="18"/>
      <w:szCs w:val="18"/>
    </w:rPr>
  </w:style>
  <w:style w:type="paragraph" w:styleId="38">
    <w:name w:val="toc 7"/>
    <w:basedOn w:val="1"/>
    <w:next w:val="1"/>
    <w:uiPriority w:val="0"/>
    <w:pPr>
      <w:ind w:left="1440"/>
      <w:jc w:val="left"/>
    </w:pPr>
    <w:rPr>
      <w:rFonts w:ascii="Calibri" w:hAnsi="Calibri" w:cs="Calibri"/>
      <w:sz w:val="18"/>
      <w:szCs w:val="18"/>
    </w:rPr>
  </w:style>
  <w:style w:type="paragraph" w:styleId="39">
    <w:name w:val="toc 8"/>
    <w:basedOn w:val="1"/>
    <w:next w:val="1"/>
    <w:uiPriority w:val="0"/>
    <w:pPr>
      <w:ind w:left="1680"/>
      <w:jc w:val="left"/>
    </w:pPr>
    <w:rPr>
      <w:rFonts w:ascii="Calibri" w:hAnsi="Calibri" w:cs="Calibri"/>
      <w:sz w:val="18"/>
      <w:szCs w:val="18"/>
    </w:rPr>
  </w:style>
  <w:style w:type="paragraph" w:styleId="40">
    <w:name w:val="toc 9"/>
    <w:basedOn w:val="1"/>
    <w:next w:val="1"/>
    <w:uiPriority w:val="0"/>
    <w:pPr>
      <w:ind w:left="1920"/>
      <w:jc w:val="left"/>
    </w:pPr>
    <w:rPr>
      <w:rFonts w:ascii="Calibri" w:hAnsi="Calibri" w:cs="Calibri"/>
      <w:sz w:val="18"/>
      <w:szCs w:val="18"/>
    </w:rPr>
  </w:style>
  <w:style w:type="character" w:styleId="42">
    <w:name w:val="annotation reference"/>
    <w:uiPriority w:val="0"/>
    <w:rPr>
      <w:sz w:val="21"/>
      <w:szCs w:val="21"/>
    </w:rPr>
  </w:style>
  <w:style w:type="character" w:styleId="43">
    <w:name w:val="endnote reference"/>
    <w:uiPriority w:val="0"/>
    <w:rPr>
      <w:rFonts w:eastAsia="SimSun"/>
      <w:sz w:val="24"/>
      <w:szCs w:val="24"/>
      <w:vertAlign w:val="superscript"/>
      <w:lang w:val="en-US" w:eastAsia="zh-CN" w:bidi="ar-SA"/>
    </w:rPr>
  </w:style>
  <w:style w:type="character" w:styleId="44">
    <w:name w:val="FollowedHyperlink"/>
    <w:uiPriority w:val="0"/>
    <w:rPr>
      <w:color w:val="800080"/>
      <w:u w:val="single"/>
    </w:rPr>
  </w:style>
  <w:style w:type="character" w:styleId="45">
    <w:name w:val="footnote reference"/>
    <w:uiPriority w:val="0"/>
    <w:rPr>
      <w:vertAlign w:val="superscript"/>
    </w:rPr>
  </w:style>
  <w:style w:type="character" w:styleId="46">
    <w:name w:val="Hyperlink"/>
    <w:uiPriority w:val="99"/>
    <w:rPr>
      <w:color w:val="auto"/>
      <w:u w:val="none"/>
    </w:rPr>
  </w:style>
  <w:style w:type="character" w:styleId="47">
    <w:name w:val="page number"/>
    <w:basedOn w:val="41"/>
    <w:uiPriority w:val="0"/>
  </w:style>
  <w:style w:type="table" w:styleId="49">
    <w:name w:val="Table Grid"/>
    <w:basedOn w:val="48"/>
    <w:uiPriority w:val="39"/>
    <w:rPr>
      <w:rFonts w:ascii="DengXian" w:hAnsi="DengXian" w:eastAsia="DengXi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0">
    <w:name w:val="正文：中文强调"/>
    <w:uiPriority w:val="0"/>
    <w:rPr>
      <w:rFonts w:eastAsia="楷体_GB2312"/>
    </w:rPr>
  </w:style>
  <w:style w:type="character" w:customStyle="1" w:styleId="51">
    <w:name w:val="题注 Char1"/>
    <w:uiPriority w:val="0"/>
    <w:rPr>
      <w:rFonts w:hAnsi="SimSun" w:eastAsia="SimHei"/>
      <w:kern w:val="2"/>
      <w:sz w:val="21"/>
      <w:szCs w:val="24"/>
      <w:lang w:val="en-US" w:eastAsia="zh-CN" w:bidi="ar-SA"/>
    </w:rPr>
  </w:style>
  <w:style w:type="character" w:customStyle="1" w:styleId="52">
    <w:name w:val="纯文本 Char Char"/>
    <w:uiPriority w:val="0"/>
    <w:rPr>
      <w:rFonts w:ascii="SimSun" w:hAnsi="Courier New" w:cs="Courier New"/>
      <w:kern w:val="2"/>
      <w:sz w:val="21"/>
      <w:szCs w:val="21"/>
    </w:rPr>
  </w:style>
  <w:style w:type="character" w:customStyle="1" w:styleId="53">
    <w:name w:val="正文文本缩进 3 字符"/>
    <w:link w:val="18"/>
    <w:uiPriority w:val="0"/>
    <w:rPr>
      <w:kern w:val="2"/>
      <w:sz w:val="24"/>
      <w:szCs w:val="24"/>
    </w:rPr>
  </w:style>
  <w:style w:type="character" w:customStyle="1" w:styleId="54">
    <w:name w:val="正文：英文强调"/>
    <w:uiPriority w:val="0"/>
    <w:rPr>
      <w:rFonts w:ascii="Times New Roman" w:hAnsi="Times New Roman"/>
      <w:i/>
    </w:rPr>
  </w:style>
  <w:style w:type="character" w:customStyle="1" w:styleId="55">
    <w:name w:val="无间隔 字符"/>
    <w:link w:val="56"/>
    <w:uiPriority w:val="0"/>
    <w:rPr>
      <w:rFonts w:ascii="Calibri" w:hAnsi="Calibri"/>
      <w:sz w:val="22"/>
      <w:szCs w:val="22"/>
      <w:lang w:bidi="ar-SA"/>
    </w:rPr>
  </w:style>
  <w:style w:type="paragraph" w:styleId="56">
    <w:name w:val="No Spacing"/>
    <w:link w:val="55"/>
    <w:qFormat/>
    <w:uiPriority w:val="0"/>
    <w:rPr>
      <w:rFonts w:ascii="Calibri" w:hAnsi="Calibri" w:eastAsia="SimSun" w:cs="Times New Roman"/>
      <w:sz w:val="22"/>
      <w:szCs w:val="22"/>
      <w:lang w:val="en-US" w:eastAsia="zh-CN" w:bidi="ar-SA"/>
    </w:rPr>
  </w:style>
  <w:style w:type="character" w:customStyle="1" w:styleId="57">
    <w:name w:val="批注框文本 字符"/>
    <w:link w:val="12"/>
    <w:uiPriority w:val="0"/>
    <w:rPr>
      <w:kern w:val="2"/>
      <w:sz w:val="18"/>
      <w:szCs w:val="18"/>
    </w:rPr>
  </w:style>
  <w:style w:type="character" w:customStyle="1" w:styleId="58">
    <w:name w:val="样式 首行缩进:  0.85 厘米 Char Char"/>
    <w:link w:val="59"/>
    <w:uiPriority w:val="0"/>
    <w:rPr>
      <w:rFonts w:ascii="SimSun" w:hAnsi="SimSun" w:cs="SimSun"/>
      <w:kern w:val="2"/>
      <w:sz w:val="24"/>
      <w:szCs w:val="24"/>
    </w:rPr>
  </w:style>
  <w:style w:type="paragraph" w:customStyle="1" w:styleId="59">
    <w:name w:val="样式 首行缩进:  0.85 厘米"/>
    <w:basedOn w:val="1"/>
    <w:link w:val="58"/>
    <w:uiPriority w:val="0"/>
    <w:pPr>
      <w:spacing w:line="324" w:lineRule="auto"/>
      <w:ind w:firstLine="482"/>
    </w:pPr>
    <w:rPr>
      <w:rFonts w:ascii="SimSun" w:hAnsi="SimSun" w:cs="SimSun"/>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17"/>
    <w:uiPriority w:val="0"/>
    <w:rPr>
      <w:kern w:val="2"/>
      <w:sz w:val="21"/>
      <w:szCs w:val="24"/>
    </w:rPr>
  </w:style>
  <w:style w:type="character" w:customStyle="1" w:styleId="64">
    <w:name w:val="标题 3 字符"/>
    <w:link w:val="5"/>
    <w:uiPriority w:val="0"/>
    <w:rPr>
      <w:rFonts w:ascii="Arial" w:hAnsi="Arial" w:eastAsia="SimHei"/>
      <w:bCs/>
      <w:kern w:val="2"/>
      <w:sz w:val="24"/>
      <w:szCs w:val="32"/>
    </w:rPr>
  </w:style>
  <w:style w:type="character" w:customStyle="1" w:styleId="65">
    <w:name w:val="批注文字 字符"/>
    <w:link w:val="20"/>
    <w:uiPriority w:val="0"/>
    <w:rPr>
      <w:kern w:val="2"/>
      <w:sz w:val="24"/>
      <w:szCs w:val="24"/>
    </w:rPr>
  </w:style>
  <w:style w:type="character" w:customStyle="1" w:styleId="66">
    <w:name w:val="正文文本缩进 字符"/>
    <w:link w:val="16"/>
    <w:uiPriority w:val="0"/>
    <w:rPr>
      <w:kern w:val="2"/>
      <w:sz w:val="21"/>
      <w:szCs w:val="24"/>
    </w:rPr>
  </w:style>
  <w:style w:type="character" w:customStyle="1" w:styleId="67">
    <w:name w:val="正文缩进 字符"/>
    <w:link w:val="4"/>
    <w:uiPriority w:val="0"/>
    <w:rPr>
      <w:kern w:val="2"/>
      <w:sz w:val="24"/>
      <w:szCs w:val="24"/>
    </w:rPr>
  </w:style>
  <w:style w:type="character" w:customStyle="1" w:styleId="68">
    <w:name w:val="正文：程序代码"/>
    <w:uiPriority w:val="0"/>
    <w:rPr>
      <w:rFonts w:ascii="MS Gothic" w:hAnsi="MS Gothic" w:eastAsia="仿宋_GB2312"/>
    </w:rPr>
  </w:style>
  <w:style w:type="character" w:customStyle="1" w:styleId="69">
    <w:name w:val="纯文本 字符"/>
    <w:link w:val="29"/>
    <w:uiPriority w:val="0"/>
    <w:rPr>
      <w:rFonts w:ascii="SimSun" w:hAnsi="Courier New"/>
      <w:sz w:val="21"/>
    </w:rPr>
  </w:style>
  <w:style w:type="character" w:customStyle="1" w:styleId="70">
    <w:name w:val="论文正文 Char Char"/>
    <w:link w:val="71"/>
    <w:uiPriority w:val="0"/>
    <w:rPr>
      <w:rFonts w:ascii="Cambria Math" w:hAnsi="Cambria Math"/>
      <w:kern w:val="2"/>
      <w:sz w:val="24"/>
      <w:szCs w:val="22"/>
    </w:rPr>
  </w:style>
  <w:style w:type="paragraph" w:customStyle="1" w:styleId="71">
    <w:name w:val="论文正文"/>
    <w:basedOn w:val="1"/>
    <w:link w:val="70"/>
    <w:uiPriority w:val="0"/>
    <w:pPr>
      <w:spacing w:line="300" w:lineRule="auto"/>
      <w:ind w:firstLine="420"/>
      <w:jc w:val="left"/>
    </w:pPr>
    <w:rPr>
      <w:rFonts w:ascii="Cambria Math" w:hAnsi="Cambria Math"/>
      <w:szCs w:val="22"/>
    </w:rPr>
  </w:style>
  <w:style w:type="character" w:customStyle="1" w:styleId="72">
    <w:name w:val="llyf141"/>
    <w:uiPriority w:val="0"/>
    <w:rPr>
      <w:rFonts w:eastAsia="SimSun"/>
      <w:spacing w:val="300"/>
      <w:sz w:val="21"/>
      <w:szCs w:val="21"/>
      <w:lang w:val="en-US" w:eastAsia="zh-CN" w:bidi="ar-SA"/>
    </w:rPr>
  </w:style>
  <w:style w:type="character" w:customStyle="1" w:styleId="73">
    <w:name w:val="批注主题 字符"/>
    <w:link w:val="21"/>
    <w:uiPriority w:val="0"/>
    <w:rPr>
      <w:b/>
      <w:bCs/>
      <w:kern w:val="2"/>
      <w:sz w:val="24"/>
      <w:szCs w:val="24"/>
    </w:rPr>
  </w:style>
  <w:style w:type="character" w:customStyle="1" w:styleId="74">
    <w:name w:val="题注 字符"/>
    <w:link w:val="19"/>
    <w:uiPriority w:val="0"/>
    <w:rPr>
      <w:rFonts w:ascii="SimHei" w:hAnsi="SimHei" w:eastAsia="SimHei" w:cs="Arial"/>
      <w:kern w:val="2"/>
      <w:sz w:val="21"/>
    </w:rPr>
  </w:style>
  <w:style w:type="character" w:customStyle="1" w:styleId="75">
    <w:name w:val="图题注 Char Char"/>
    <w:link w:val="76"/>
    <w:uiPriority w:val="0"/>
  </w:style>
  <w:style w:type="paragraph" w:customStyle="1" w:styleId="76">
    <w:name w:val="图题注"/>
    <w:basedOn w:val="19"/>
    <w:link w:val="75"/>
    <w:uiPriority w:val="0"/>
    <w:pPr>
      <w:spacing w:before="78" w:beforeLines="25" w:after="78" w:afterLines="25"/>
    </w:pPr>
  </w:style>
  <w:style w:type="paragraph" w:customStyle="1" w:styleId="77">
    <w:name w:val="Char1 Char Char Char"/>
    <w:basedOn w:val="1"/>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SimSun"/>
      <w:b/>
      <w:bCs/>
      <w:color w:val="365F91"/>
      <w:kern w:val="0"/>
      <w:sz w:val="28"/>
      <w:szCs w:val="28"/>
    </w:rPr>
  </w:style>
  <w:style w:type="paragraph" w:customStyle="1" w:styleId="79">
    <w:name w:val="列表编号：参考文献"/>
    <w:basedOn w:val="1"/>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uiPriority w:val="0"/>
    <w:pPr>
      <w:widowControl w:val="0"/>
      <w:numPr>
        <w:ilvl w:val="0"/>
        <w:numId w:val="6"/>
      </w:numPr>
      <w:spacing w:line="324" w:lineRule="auto"/>
    </w:pPr>
    <w:rPr>
      <w:rFonts w:ascii="Times New Roman" w:hAnsi="Times New Roman" w:eastAsia="SimSun" w:cs="SimSun"/>
      <w:sz w:val="24"/>
      <w:szCs w:val="24"/>
      <w:lang w:val="en-US" w:eastAsia="zh-CN" w:bidi="ar-SA"/>
    </w:rPr>
  </w:style>
  <w:style w:type="paragraph" w:customStyle="1" w:styleId="84">
    <w:name w:val="Char Char Char Char Char Char Char Char Char Char Char Char Char"/>
    <w:basedOn w:val="1"/>
    <w:uiPriority w:val="0"/>
    <w:rPr>
      <w:rFonts w:ascii="Tahoma" w:hAnsi="Tahoma"/>
      <w:szCs w:val="20"/>
    </w:rPr>
  </w:style>
  <w:style w:type="paragraph" w:customStyle="1" w:styleId="85">
    <w:name w:val="样式2"/>
    <w:basedOn w:val="19"/>
    <w:uiPriority w:val="0"/>
    <w:pPr>
      <w:spacing w:before="93" w:beforeLines="30"/>
    </w:pPr>
    <w:rPr>
      <w:rFonts w:ascii="Cambria" w:hAnsi="Cambria" w:eastAsia="SimSun" w:cs="Times New Roman"/>
      <w:szCs w:val="21"/>
    </w:rPr>
  </w:style>
  <w:style w:type="paragraph" w:customStyle="1" w:styleId="86">
    <w:name w:val="图表文字"/>
    <w:basedOn w:val="1"/>
    <w:uiPriority w:val="0"/>
    <w:rPr>
      <w:sz w:val="21"/>
    </w:rPr>
  </w:style>
  <w:style w:type="paragraph" w:customStyle="1" w:styleId="87">
    <w:name w:val="Defaul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88">
    <w:name w:val="Table Paragraph"/>
    <w:basedOn w:val="1"/>
    <w:qFormat/>
    <w:uiPriority w:val="1"/>
    <w:pPr>
      <w:jc w:val="left"/>
    </w:pPr>
    <w:rPr>
      <w:rFonts w:ascii="DengXian" w:hAnsi="DengXian" w:eastAsia="DengXian"/>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9"/>
    <w:link w:val="93"/>
    <w:qFormat/>
    <w:uiPriority w:val="0"/>
    <w:pPr>
      <w:spacing w:before="91" w:after="91"/>
    </w:pPr>
  </w:style>
  <w:style w:type="character" w:customStyle="1" w:styleId="91">
    <w:name w:val="文字 Char"/>
    <w:link w:val="89"/>
    <w:uiPriority w:val="0"/>
  </w:style>
  <w:style w:type="character" w:customStyle="1" w:styleId="92">
    <w:name w:val="页脚 字符1"/>
    <w:link w:val="24"/>
    <w:uiPriority w:val="99"/>
    <w:rPr>
      <w:kern w:val="2"/>
      <w:sz w:val="18"/>
      <w:szCs w:val="18"/>
    </w:rPr>
  </w:style>
  <w:style w:type="character" w:customStyle="1" w:styleId="93">
    <w:name w:val="图注 Char"/>
    <w:link w:val="90"/>
    <w:uiPriority w:val="0"/>
    <w:rPr>
      <w:rFonts w:ascii="SimHei" w:hAnsi="SimHei" w:eastAsia="SimHei" w:cs="Arial"/>
      <w:kern w:val="2"/>
      <w:sz w:val="21"/>
      <w:szCs w:val="24"/>
    </w:rPr>
  </w:style>
  <w:style w:type="character" w:customStyle="1" w:styleId="94">
    <w:name w:val="副标题 字符"/>
    <w:uiPriority w:val="11"/>
    <w:rPr>
      <w:rFonts w:ascii="DengXian" w:hAnsi="DengXian" w:cs="Times New Roman"/>
      <w:b/>
      <w:bCs/>
      <w:kern w:val="28"/>
      <w:sz w:val="32"/>
      <w:szCs w:val="32"/>
    </w:rPr>
  </w:style>
  <w:style w:type="character" w:customStyle="1" w:styleId="95">
    <w:name w:val="副标题 字符1"/>
    <w:link w:val="30"/>
    <w:uiPriority w:val="11"/>
    <w:rPr>
      <w:rFonts w:ascii="Cambria" w:hAnsi="Cambria" w:eastAsia="SimHei"/>
      <w:bCs/>
      <w:kern w:val="28"/>
      <w:sz w:val="28"/>
      <w:szCs w:val="32"/>
    </w:rPr>
  </w:style>
  <w:style w:type="table" w:customStyle="1" w:styleId="96">
    <w:name w:val="样式3"/>
    <w:basedOn w:val="48"/>
    <w:uiPriority w:val="99"/>
    <w:tblPr>
      <w:tblBorders>
        <w:top w:val="single" w:color="008000" w:sz="12" w:space="0"/>
        <w:bottom w:val="single" w:color="008000" w:sz="12" w:space="0"/>
      </w:tblBorders>
      <w:tblLayout w:type="fixed"/>
    </w:tblPr>
    <w:tcPr>
      <w:vAlign w:val="center"/>
    </w:tcPr>
  </w:style>
  <w:style w:type="table" w:customStyle="1" w:styleId="97">
    <w:name w:val="网格型1"/>
    <w:basedOn w:val="48"/>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8">
    <w:name w:val="apple-converted-space"/>
    <w:uiPriority w:val="0"/>
  </w:style>
  <w:style w:type="paragraph" w:customStyle="1" w:styleId="99">
    <w:name w:val="正文1"/>
    <w:basedOn w:val="4"/>
    <w:link w:val="100"/>
    <w:qFormat/>
    <w:uiPriority w:val="0"/>
    <w:pPr>
      <w:ind w:firstLine="482"/>
    </w:pPr>
  </w:style>
  <w:style w:type="character" w:customStyle="1" w:styleId="100">
    <w:name w:val="正文 Char"/>
    <w:link w:val="99"/>
    <w:uiPriority w:val="0"/>
    <w:rPr>
      <w:kern w:val="2"/>
      <w:sz w:val="24"/>
      <w:szCs w:val="24"/>
    </w:rPr>
  </w:style>
  <w:style w:type="character" w:customStyle="1" w:styleId="101">
    <w:name w:val="页脚 字符"/>
    <w:uiPriority w:val="99"/>
  </w:style>
  <w:style w:type="character" w:customStyle="1" w:styleId="102">
    <w:name w:val="font131"/>
    <w:uiPriority w:val="0"/>
    <w:rPr>
      <w:rFonts w:hint="default" w:ascii="Segoe UI" w:hAnsi="Segoe UI" w:eastAsia="Segoe UI" w:cs="Segoe UI"/>
      <w:b/>
      <w:color w:val="414C51"/>
      <w:sz w:val="16"/>
      <w:szCs w:val="16"/>
      <w:u w:val="none"/>
    </w:rPr>
  </w:style>
  <w:style w:type="character" w:customStyle="1" w:styleId="103">
    <w:name w:val="font91"/>
    <w:uiPriority w:val="0"/>
    <w:rPr>
      <w:rFonts w:ascii="FangSong" w:hAnsi="FangSong" w:eastAsia="FangSong" w:cs="FangSong"/>
      <w:b/>
      <w:color w:val="2F75B5"/>
      <w:sz w:val="20"/>
      <w:szCs w:val="20"/>
      <w:u w:val="none"/>
    </w:rPr>
  </w:style>
  <w:style w:type="character" w:customStyle="1" w:styleId="104">
    <w:name w:val="font61"/>
    <w:uiPriority w:val="0"/>
    <w:rPr>
      <w:rFonts w:hint="default" w:ascii="Segoe UI" w:hAnsi="Segoe UI" w:eastAsia="Segoe UI" w:cs="Segoe UI"/>
      <w:b/>
      <w:color w:val="2F75B5"/>
      <w:sz w:val="20"/>
      <w:szCs w:val="20"/>
      <w:u w:val="none"/>
    </w:rPr>
  </w:style>
  <w:style w:type="character" w:customStyle="1" w:styleId="105">
    <w:name w:val="font11"/>
    <w:uiPriority w:val="0"/>
    <w:rPr>
      <w:rFonts w:hint="eastAsia" w:ascii="FangSong" w:hAnsi="FangSong" w:eastAsia="FangSong" w:cs="FangSong"/>
      <w:b/>
      <w:color w:val="414C51"/>
      <w:sz w:val="16"/>
      <w:szCs w:val="16"/>
      <w:u w:val="none"/>
    </w:rPr>
  </w:style>
  <w:style w:type="character" w:customStyle="1" w:styleId="106">
    <w:name w:val="font01"/>
    <w:uiPriority w:val="0"/>
    <w:rPr>
      <w:rFonts w:hint="eastAsia" w:ascii="FangSong" w:hAnsi="FangSong" w:eastAsia="FangSong" w:cs="FangSong"/>
      <w:b/>
      <w:color w:val="414C51"/>
      <w:sz w:val="20"/>
      <w:szCs w:val="20"/>
      <w:u w:val="none"/>
    </w:rPr>
  </w:style>
  <w:style w:type="character" w:customStyle="1" w:styleId="107">
    <w:name w:val="font31"/>
    <w:uiPriority w:val="0"/>
    <w:rPr>
      <w:rFonts w:hint="default" w:ascii="Segoe UI" w:hAnsi="Segoe UI" w:eastAsia="Segoe UI" w:cs="Segoe UI"/>
      <w:b/>
      <w:color w:val="414C51"/>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28</Pages>
  <Words>2482</Words>
  <Characters>14151</Characters>
  <Lines>117</Lines>
  <Paragraphs>33</Paragraphs>
  <TotalTime>5</TotalTime>
  <ScaleCrop>false</ScaleCrop>
  <LinksUpToDate>false</LinksUpToDate>
  <CharactersWithSpaces>16600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2017-02-14T00:11:00Z</dcterms:created>
  <dc:creator>xmdong</dc:creator>
  <cp:lastModifiedBy>狂庸</cp:lastModifiedBy>
  <cp:lastPrinted>2015-03-01T16:26:00Z</cp:lastPrinted>
  <dcterms:modified xsi:type="dcterms:W3CDTF">2019-04-01T00:29:08Z</dcterms:modified>
  <dc:title>计算机组成原理  课程设计报告</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y fmtid="{D5CDD505-2E9C-101B-9397-08002B2CF9AE}" pid="3" name="KSOVERGUID">
    <vt:lpwstr>cf2129d59073f39bbce42aa061d59bc0</vt:lpwstr>
  </property>
  <property fmtid="{D5CDD505-2E9C-101B-9397-08002B2CF9AE}" pid="4" name="KSOVERCOUNTS">
    <vt:lpwstr>20</vt:lpwstr>
  </property>
</Properties>
</file>